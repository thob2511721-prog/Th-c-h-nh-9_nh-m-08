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B4318" w14:textId="5E058BF5" w:rsidR="00A077E7" w:rsidRDefault="00A077E7" w:rsidP="00A077E7">
      <w:pPr>
        <w:tabs>
          <w:tab w:val="left" w:pos="2191"/>
        </w:tabs>
        <w:rPr>
          <w:lang w:val="vi-VN"/>
        </w:rPr>
      </w:pPr>
      <w:r>
        <w:rPr>
          <w:lang w:val="vi-VN"/>
        </w:rPr>
        <w:t xml:space="preserve"> </w:t>
      </w:r>
      <w:r>
        <w:rPr>
          <w:lang w:val="vi-VN"/>
        </w:rPr>
        <w:tab/>
      </w:r>
    </w:p>
    <w:p w14:paraId="0153FB83" w14:textId="77777777" w:rsidR="00A077E7" w:rsidRDefault="00A077E7" w:rsidP="00A077E7">
      <w:pPr>
        <w:rPr>
          <w:lang w:val="vi-VN"/>
        </w:rPr>
      </w:pPr>
    </w:p>
    <w:p w14:paraId="396E31B4" w14:textId="77777777" w:rsidR="00A077E7" w:rsidRPr="008B7AF1" w:rsidRDefault="00A077E7" w:rsidP="00A077E7">
      <w:pPr>
        <w:rPr>
          <w:b/>
          <w:bCs/>
          <w:sz w:val="36"/>
          <w:szCs w:val="36"/>
        </w:rPr>
      </w:pPr>
      <w:r w:rsidRPr="008B7AF1">
        <w:rPr>
          <w:b/>
          <w:bCs/>
          <w:sz w:val="44"/>
          <w:szCs w:val="44"/>
        </w:rPr>
        <w:t>TIẾT 1: TỰ KHÁM PHÁ RỦI RO AN NINH SỐ</w:t>
      </w:r>
    </w:p>
    <w:p w14:paraId="5375888D" w14:textId="77777777" w:rsidR="00A077E7" w:rsidRPr="008B7AF1" w:rsidRDefault="00A077E7" w:rsidP="00A077E7">
      <w:pPr>
        <w:rPr>
          <w:b/>
          <w:bCs/>
        </w:rPr>
      </w:pPr>
    </w:p>
    <w:p w14:paraId="5F0471F9" w14:textId="77777777" w:rsidR="00A077E7" w:rsidRPr="00A077E7" w:rsidRDefault="00A077E7" w:rsidP="00A077E7">
      <w:pPr>
        <w:rPr>
          <w:sz w:val="40"/>
          <w:szCs w:val="40"/>
        </w:rPr>
      </w:pPr>
      <w:r w:rsidRPr="00A077E7">
        <w:rPr>
          <w:sz w:val="40"/>
          <w:szCs w:val="40"/>
        </w:rPr>
        <w:t>1. Khảo sát nhanh</w:t>
      </w:r>
    </w:p>
    <w:p w14:paraId="489534C0" w14:textId="77777777" w:rsidR="00A077E7" w:rsidRPr="00A077E7" w:rsidRDefault="00A077E7" w:rsidP="00A077E7">
      <w:pPr>
        <w:rPr>
          <w:sz w:val="28"/>
          <w:szCs w:val="28"/>
        </w:rPr>
      </w:pPr>
      <w:r>
        <w:t xml:space="preserve"> </w:t>
      </w:r>
      <w:r w:rsidRPr="00A077E7">
        <w:rPr>
          <w:sz w:val="28"/>
          <w:szCs w:val="28"/>
        </w:rPr>
        <w:t>• Thói quen đặt mật khẩu: Thường dùng ngày sinh hoặc số điện thoại, ít thay đổi mật khẩu.</w:t>
      </w:r>
    </w:p>
    <w:p w14:paraId="1F1574AE" w14:textId="34D69863" w:rsidR="00A077E7" w:rsidRPr="00A077E7" w:rsidRDefault="00A077E7" w:rsidP="00A077E7">
      <w:pPr>
        <w:rPr>
          <w:sz w:val="28"/>
          <w:szCs w:val="28"/>
        </w:rPr>
      </w:pPr>
      <w:r w:rsidRPr="00A077E7">
        <w:rPr>
          <w:sz w:val="28"/>
          <w:szCs w:val="28"/>
        </w:rPr>
        <w:t xml:space="preserve"> • Tần suất sử dụng mạng xã hội: Khoảng 3–5 giờ/ngày (Facebook, TikTok, </w:t>
      </w:r>
      <w:r>
        <w:rPr>
          <w:sz w:val="28"/>
          <w:szCs w:val="28"/>
          <w:lang w:val="vi-VN"/>
        </w:rPr>
        <w:t xml:space="preserve"> </w:t>
      </w:r>
      <w:r w:rsidRPr="00A077E7">
        <w:rPr>
          <w:sz w:val="28"/>
          <w:szCs w:val="28"/>
        </w:rPr>
        <w:t>Instagram).</w:t>
      </w:r>
    </w:p>
    <w:p w14:paraId="152A0344" w14:textId="77777777" w:rsidR="00A077E7" w:rsidRPr="00A077E7" w:rsidRDefault="00A077E7" w:rsidP="00A077E7">
      <w:pPr>
        <w:rPr>
          <w:sz w:val="28"/>
          <w:szCs w:val="28"/>
        </w:rPr>
      </w:pPr>
      <w:r w:rsidRPr="00A077E7">
        <w:rPr>
          <w:sz w:val="28"/>
          <w:szCs w:val="28"/>
        </w:rPr>
        <w:t xml:space="preserve"> • Rủi ro từng gặp:</w:t>
      </w:r>
    </w:p>
    <w:p w14:paraId="07CC0932" w14:textId="77777777" w:rsidR="00A077E7" w:rsidRPr="00A077E7" w:rsidRDefault="00A077E7" w:rsidP="00A077E7">
      <w:pPr>
        <w:rPr>
          <w:sz w:val="28"/>
          <w:szCs w:val="28"/>
        </w:rPr>
      </w:pPr>
      <w:r w:rsidRPr="00A077E7">
        <w:rPr>
          <w:sz w:val="28"/>
          <w:szCs w:val="28"/>
        </w:rPr>
        <w:t xml:space="preserve"> • Nhận tin nhắn lạ chứa link.</w:t>
      </w:r>
    </w:p>
    <w:p w14:paraId="39896D33" w14:textId="77777777" w:rsidR="00A077E7" w:rsidRPr="00A077E7" w:rsidRDefault="00A077E7" w:rsidP="00A077E7">
      <w:pPr>
        <w:rPr>
          <w:sz w:val="28"/>
          <w:szCs w:val="28"/>
        </w:rPr>
      </w:pPr>
      <w:r w:rsidRPr="00A077E7">
        <w:rPr>
          <w:sz w:val="28"/>
          <w:szCs w:val="28"/>
        </w:rPr>
        <w:t xml:space="preserve"> • Tài khoản Facebook bị yêu cầu xác minh bất thường.</w:t>
      </w:r>
    </w:p>
    <w:p w14:paraId="682F138B" w14:textId="77777777" w:rsidR="00A077E7" w:rsidRPr="00A077E7" w:rsidRDefault="00A077E7" w:rsidP="00A077E7">
      <w:pPr>
        <w:rPr>
          <w:sz w:val="28"/>
          <w:szCs w:val="28"/>
        </w:rPr>
      </w:pPr>
      <w:r w:rsidRPr="00A077E7">
        <w:rPr>
          <w:sz w:val="28"/>
          <w:szCs w:val="28"/>
        </w:rPr>
        <w:t xml:space="preserve"> • Nhận email quảng cáo hoặc lừa trúng thưởng.</w:t>
      </w:r>
    </w:p>
    <w:p w14:paraId="710DA96A" w14:textId="77777777" w:rsidR="00A077E7" w:rsidRDefault="00A077E7" w:rsidP="00A077E7"/>
    <w:p w14:paraId="34293341" w14:textId="77777777" w:rsidR="00A077E7" w:rsidRPr="00A077E7" w:rsidRDefault="00A077E7" w:rsidP="00A077E7">
      <w:pPr>
        <w:rPr>
          <w:sz w:val="40"/>
          <w:szCs w:val="40"/>
        </w:rPr>
      </w:pPr>
      <w:r w:rsidRPr="00A077E7">
        <w:rPr>
          <w:sz w:val="40"/>
          <w:szCs w:val="40"/>
        </w:rPr>
        <w:t>2. Các rủi ro an ninh thông tin sinh viên có thể gặp</w:t>
      </w:r>
    </w:p>
    <w:p w14:paraId="2BA0263F" w14:textId="77777777" w:rsidR="00A077E7" w:rsidRPr="00A077E7" w:rsidRDefault="00A077E7" w:rsidP="00A077E7">
      <w:pPr>
        <w:rPr>
          <w:sz w:val="28"/>
          <w:szCs w:val="28"/>
        </w:rPr>
      </w:pPr>
      <w:r w:rsidRPr="00A077E7">
        <w:rPr>
          <w:sz w:val="28"/>
          <w:szCs w:val="28"/>
        </w:rPr>
        <w:t xml:space="preserve"> 1. Lừa đảo phishing qua email hoặc tin nhắn.</w:t>
      </w:r>
    </w:p>
    <w:p w14:paraId="39E80C5D" w14:textId="77777777" w:rsidR="00A077E7" w:rsidRPr="00A077E7" w:rsidRDefault="00A077E7" w:rsidP="00A077E7">
      <w:pPr>
        <w:rPr>
          <w:sz w:val="28"/>
          <w:szCs w:val="28"/>
        </w:rPr>
      </w:pPr>
      <w:r w:rsidRPr="00A077E7">
        <w:rPr>
          <w:sz w:val="28"/>
          <w:szCs w:val="28"/>
        </w:rPr>
        <w:t xml:space="preserve"> 2. Bị đánh cắp tài khoản do mật khẩu yếu.</w:t>
      </w:r>
    </w:p>
    <w:p w14:paraId="162F1E95" w14:textId="77777777" w:rsidR="00A077E7" w:rsidRPr="00A077E7" w:rsidRDefault="00A077E7" w:rsidP="00A077E7">
      <w:pPr>
        <w:rPr>
          <w:sz w:val="28"/>
          <w:szCs w:val="28"/>
        </w:rPr>
      </w:pPr>
      <w:r w:rsidRPr="00A077E7">
        <w:rPr>
          <w:sz w:val="28"/>
          <w:szCs w:val="28"/>
        </w:rPr>
        <w:t xml:space="preserve"> 3. Virus/malware khi tải file hoặc phần mềm lạ.</w:t>
      </w:r>
    </w:p>
    <w:p w14:paraId="28B508F5" w14:textId="77777777" w:rsidR="00A077E7" w:rsidRPr="00A077E7" w:rsidRDefault="00A077E7" w:rsidP="00A077E7">
      <w:pPr>
        <w:rPr>
          <w:sz w:val="28"/>
          <w:szCs w:val="28"/>
        </w:rPr>
      </w:pPr>
      <w:r w:rsidRPr="00A077E7">
        <w:rPr>
          <w:sz w:val="28"/>
          <w:szCs w:val="28"/>
        </w:rPr>
        <w:t xml:space="preserve"> 4. Rò rỉ thông tin cá nhân khi đăng quá nhiều trên mạng xã hội.</w:t>
      </w:r>
    </w:p>
    <w:p w14:paraId="442555C7" w14:textId="77777777" w:rsidR="00A077E7" w:rsidRPr="00A077E7" w:rsidRDefault="00A077E7" w:rsidP="00A077E7">
      <w:pPr>
        <w:rPr>
          <w:sz w:val="28"/>
          <w:szCs w:val="28"/>
          <w:lang w:val="vi-VN"/>
        </w:rPr>
      </w:pPr>
      <w:r w:rsidRPr="00A077E7">
        <w:rPr>
          <w:sz w:val="28"/>
          <w:szCs w:val="28"/>
        </w:rPr>
        <w:t xml:space="preserve"> 5. Link giả mạo website ngân hàng hoặc mạng xã hội.</w:t>
      </w:r>
    </w:p>
    <w:p w14:paraId="675884AA" w14:textId="77777777" w:rsidR="00A077E7" w:rsidRPr="00A077E7" w:rsidRDefault="00A077E7" w:rsidP="00A077E7">
      <w:pPr>
        <w:rPr>
          <w:sz w:val="24"/>
          <w:szCs w:val="24"/>
          <w:lang w:val="vi-VN"/>
        </w:rPr>
      </w:pPr>
      <w:r w:rsidRPr="00A077E7">
        <w:rPr>
          <w:noProof/>
          <w:sz w:val="40"/>
          <w:szCs w:val="40"/>
          <w:lang w:val="vi-V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3D6B8ED" wp14:editId="7F812659">
                <wp:simplePos x="0" y="0"/>
                <wp:positionH relativeFrom="column">
                  <wp:posOffset>1769745</wp:posOffset>
                </wp:positionH>
                <wp:positionV relativeFrom="paragraph">
                  <wp:posOffset>240030</wp:posOffset>
                </wp:positionV>
                <wp:extent cx="3520440" cy="575310"/>
                <wp:effectExtent l="0" t="19050" r="41910" b="34290"/>
                <wp:wrapNone/>
                <wp:docPr id="1380048499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0440" cy="57531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5C3055" w14:textId="77777777" w:rsidR="00A077E7" w:rsidRPr="0011221E" w:rsidRDefault="00A077E7" w:rsidP="00A077E7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Lừa đảo online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D6B8E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margin-left:139.35pt;margin-top:18.9pt;width:277.2pt;height:45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" adj="19835" fillcolor="#5b9bd5 [3204]" strokecolor="#091723 [484]" strokeweight="1pt">
                <v:textbox>
                  <w:txbxContent>
                    <w:p w14:paraId="1A5C3055" w14:textId="77777777" w:rsidR="00A077E7" w:rsidRPr="0011221E" w:rsidRDefault="00A077E7" w:rsidP="00A077E7">
                      <w:pPr>
                        <w:jc w:val="center"/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>Lừa đảo online</w:t>
                      </w:r>
                    </w:p>
                  </w:txbxContent>
                </v:textbox>
              </v:shape>
            </w:pict>
          </mc:Fallback>
        </mc:AlternateContent>
      </w:r>
      <w:r w:rsidRPr="00A077E7">
        <w:rPr>
          <w:sz w:val="40"/>
          <w:szCs w:val="40"/>
          <w:lang w:val="vi-VN"/>
        </w:rPr>
        <w:t xml:space="preserve">3. Sơ đồ tư duy </w:t>
      </w:r>
    </w:p>
    <w:p w14:paraId="49E651A3" w14:textId="77777777" w:rsidR="00A077E7" w:rsidRPr="00ED7086" w:rsidRDefault="00A077E7" w:rsidP="00A077E7">
      <w:pPr>
        <w:rPr>
          <w:lang w:val="vi-VN"/>
        </w:rPr>
      </w:pP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A924C3" wp14:editId="2BF40D34">
                <wp:simplePos x="0" y="0"/>
                <wp:positionH relativeFrom="page">
                  <wp:posOffset>685800</wp:posOffset>
                </wp:positionH>
                <wp:positionV relativeFrom="paragraph">
                  <wp:posOffset>993775</wp:posOffset>
                </wp:positionV>
                <wp:extent cx="1386840" cy="365760"/>
                <wp:effectExtent l="0" t="0" r="22860" b="15240"/>
                <wp:wrapNone/>
                <wp:docPr id="8312543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840" cy="36576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23B29E" w14:textId="77777777" w:rsidR="00A077E7" w:rsidRPr="001A445B" w:rsidRDefault="00A077E7" w:rsidP="00A077E7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vi-VN"/>
                              </w:rPr>
                            </w:pPr>
                            <w:r w:rsidRPr="001A445B">
                              <w:rPr>
                                <w:b/>
                                <w:bCs/>
                                <w:sz w:val="24"/>
                                <w:szCs w:val="24"/>
                                <w:lang w:val="vi-VN"/>
                              </w:rPr>
                              <w:t>Rủi ro an ninh số</w:t>
                            </w:r>
                          </w:p>
                          <w:p w14:paraId="04882BEC" w14:textId="77777777" w:rsidR="00A077E7" w:rsidRPr="001A445B" w:rsidRDefault="00A077E7" w:rsidP="00A077E7">
                            <w:pPr>
                              <w:rPr>
                                <w:sz w:val="24"/>
                                <w:szCs w:val="24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A924C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54pt;margin-top:78.25pt;width:109.2pt;height:28.8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" fillcolor="#00b0f0" strokeweight=".5pt">
                <v:textbox>
                  <w:txbxContent>
                    <w:p w14:paraId="5023B29E" w14:textId="77777777" w:rsidR="00A077E7" w:rsidRPr="001A445B" w:rsidRDefault="00A077E7" w:rsidP="00A077E7">
                      <w:pPr>
                        <w:rPr>
                          <w:b/>
                          <w:bCs/>
                          <w:sz w:val="24"/>
                          <w:szCs w:val="24"/>
                          <w:lang w:val="vi-VN"/>
                        </w:rPr>
                      </w:pPr>
                      <w:r w:rsidRPr="001A445B">
                        <w:rPr>
                          <w:b/>
                          <w:bCs/>
                          <w:sz w:val="24"/>
                          <w:szCs w:val="24"/>
                          <w:lang w:val="vi-VN"/>
                        </w:rPr>
                        <w:t>Rủi ro an ninh số</w:t>
                      </w:r>
                    </w:p>
                    <w:p w14:paraId="04882BEC" w14:textId="77777777" w:rsidR="00A077E7" w:rsidRPr="001A445B" w:rsidRDefault="00A077E7" w:rsidP="00A077E7">
                      <w:pPr>
                        <w:rPr>
                          <w:sz w:val="24"/>
                          <w:szCs w:val="24"/>
                          <w:lang w:val="vi-VN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AB5EDA" wp14:editId="6562BEAA">
                <wp:simplePos x="0" y="0"/>
                <wp:positionH relativeFrom="column">
                  <wp:posOffset>954405</wp:posOffset>
                </wp:positionH>
                <wp:positionV relativeFrom="paragraph">
                  <wp:posOffset>1222375</wp:posOffset>
                </wp:positionV>
                <wp:extent cx="838200" cy="1950720"/>
                <wp:effectExtent l="0" t="0" r="57150" b="49530"/>
                <wp:wrapNone/>
                <wp:docPr id="94670251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1950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A5E85C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75.15pt;margin-top:96.25pt;width:66pt;height:153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8396810" wp14:editId="6D59DB4B">
                <wp:simplePos x="0" y="0"/>
                <wp:positionH relativeFrom="column">
                  <wp:posOffset>954405</wp:posOffset>
                </wp:positionH>
                <wp:positionV relativeFrom="paragraph">
                  <wp:posOffset>1207135</wp:posOffset>
                </wp:positionV>
                <wp:extent cx="792480" cy="1135380"/>
                <wp:effectExtent l="0" t="0" r="83820" b="64770"/>
                <wp:wrapNone/>
                <wp:docPr id="1461885531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2480" cy="1135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2050EA" id="Straight Arrow Connector 12" o:spid="_x0000_s1026" type="#_x0000_t32" style="position:absolute;margin-left:75.15pt;margin-top:95.05pt;width:62.4pt;height:89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B3EAFE7" wp14:editId="1EEEFAE0">
                <wp:simplePos x="0" y="0"/>
                <wp:positionH relativeFrom="column">
                  <wp:posOffset>969645</wp:posOffset>
                </wp:positionH>
                <wp:positionV relativeFrom="paragraph">
                  <wp:posOffset>1199515</wp:posOffset>
                </wp:positionV>
                <wp:extent cx="815340" cy="449580"/>
                <wp:effectExtent l="0" t="0" r="80010" b="64770"/>
                <wp:wrapNone/>
                <wp:docPr id="1650381346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5340" cy="449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873C85" id="Straight Arrow Connector 11" o:spid="_x0000_s1026" type="#_x0000_t32" style="position:absolute;margin-left:76.35pt;margin-top:94.45pt;width:64.2pt;height:35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11B2191" wp14:editId="18E38860">
                <wp:simplePos x="0" y="0"/>
                <wp:positionH relativeFrom="column">
                  <wp:posOffset>939165</wp:posOffset>
                </wp:positionH>
                <wp:positionV relativeFrom="paragraph">
                  <wp:posOffset>978535</wp:posOffset>
                </wp:positionV>
                <wp:extent cx="807720" cy="190500"/>
                <wp:effectExtent l="0" t="57150" r="0" b="19050"/>
                <wp:wrapNone/>
                <wp:docPr id="1661116595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772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843D29" id="Straight Arrow Connector 10" o:spid="_x0000_s1026" type="#_x0000_t32" style="position:absolute;margin-left:73.95pt;margin-top:77.05pt;width:63.6pt;height:15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BF39666" wp14:editId="7ADDCADA">
                <wp:simplePos x="0" y="0"/>
                <wp:positionH relativeFrom="column">
                  <wp:posOffset>1800225</wp:posOffset>
                </wp:positionH>
                <wp:positionV relativeFrom="paragraph">
                  <wp:posOffset>2822575</wp:posOffset>
                </wp:positionV>
                <wp:extent cx="3505200" cy="674370"/>
                <wp:effectExtent l="0" t="19050" r="38100" b="30480"/>
                <wp:wrapNone/>
                <wp:docPr id="302039390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0" cy="67437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18E088" w14:textId="77777777" w:rsidR="00A077E7" w:rsidRDefault="00A077E7" w:rsidP="00A077E7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 xml:space="preserve">Website giả mạo </w:t>
                            </w:r>
                          </w:p>
                          <w:p w14:paraId="5A6A9B8B" w14:textId="58F2C20D" w:rsidR="00A077E7" w:rsidRPr="001A445B" w:rsidRDefault="00A077E7" w:rsidP="00A077E7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39666" id="Arrow: Right 9" o:spid="_x0000_s1028" type="#_x0000_t13" style="position:absolute;margin-left:141.75pt;margin-top:222.25pt;width:276pt;height:53.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" adj="19522" fillcolor="#5b9bd5 [3204]" strokecolor="#091723 [484]" strokeweight="1pt">
                <v:textbox>
                  <w:txbxContent>
                    <w:p w14:paraId="4918E088" w14:textId="77777777" w:rsidR="00A077E7" w:rsidRDefault="00A077E7" w:rsidP="00A077E7">
                      <w:pPr>
                        <w:jc w:val="center"/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 xml:space="preserve">Website giả mạo </w:t>
                      </w:r>
                    </w:p>
                    <w:p w14:paraId="5A6A9B8B" w14:textId="58F2C20D" w:rsidR="00A077E7" w:rsidRPr="001A445B" w:rsidRDefault="00A077E7" w:rsidP="00A077E7">
                      <w:pPr>
                        <w:jc w:val="center"/>
                        <w:rPr>
                          <w:lang w:val="vi-V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9BBFA84" wp14:editId="2B867465">
                <wp:simplePos x="0" y="0"/>
                <wp:positionH relativeFrom="column">
                  <wp:posOffset>1777365</wp:posOffset>
                </wp:positionH>
                <wp:positionV relativeFrom="paragraph">
                  <wp:posOffset>2079625</wp:posOffset>
                </wp:positionV>
                <wp:extent cx="3528060" cy="624840"/>
                <wp:effectExtent l="0" t="19050" r="34290" b="41910"/>
                <wp:wrapNone/>
                <wp:docPr id="1023549889" name="Arrow: Righ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60" cy="62484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409BE7" w14:textId="77777777" w:rsidR="00A077E7" w:rsidRPr="001A445B" w:rsidRDefault="00A077E7" w:rsidP="00A077E7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 xml:space="preserve">Lộ thông tin cá nhân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BBFA84" id="Arrow: Right 8" o:spid="_x0000_s1029" type="#_x0000_t13" style="position:absolute;margin-left:139.95pt;margin-top:163.75pt;width:277.8pt;height:49.2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" adj="19687" fillcolor="#5b9bd5 [3204]" strokecolor="#091723 [484]" strokeweight="1pt">
                <v:textbox>
                  <w:txbxContent>
                    <w:p w14:paraId="50409BE7" w14:textId="77777777" w:rsidR="00A077E7" w:rsidRPr="001A445B" w:rsidRDefault="00A077E7" w:rsidP="00A077E7">
                      <w:pPr>
                        <w:jc w:val="center"/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 xml:space="preserve">Lộ thông tin cá nhân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02C0362" wp14:editId="138AA564">
                <wp:simplePos x="0" y="0"/>
                <wp:positionH relativeFrom="column">
                  <wp:posOffset>1769745</wp:posOffset>
                </wp:positionH>
                <wp:positionV relativeFrom="paragraph">
                  <wp:posOffset>639445</wp:posOffset>
                </wp:positionV>
                <wp:extent cx="3512820" cy="582930"/>
                <wp:effectExtent l="0" t="19050" r="30480" b="45720"/>
                <wp:wrapNone/>
                <wp:docPr id="1046429841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2820" cy="58293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B6C39B" w14:textId="77777777" w:rsidR="00A077E7" w:rsidRPr="0011221E" w:rsidRDefault="00A077E7" w:rsidP="00A077E7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 xml:space="preserve">Mật khẩu yếu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C0362" id="Arrow: Right 6" o:spid="_x0000_s1030" type="#_x0000_t13" style="position:absolute;margin-left:139.35pt;margin-top:50.35pt;width:276.6pt;height:45.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" adj="19808" fillcolor="#5b9bd5 [3204]" strokecolor="#091723 [484]" strokeweight="1pt">
                <v:textbox>
                  <w:txbxContent>
                    <w:p w14:paraId="5FB6C39B" w14:textId="77777777" w:rsidR="00A077E7" w:rsidRPr="0011221E" w:rsidRDefault="00A077E7" w:rsidP="00A077E7">
                      <w:pPr>
                        <w:jc w:val="center"/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 xml:space="preserve">Mật khẩu yếu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8F79830" wp14:editId="5D963F61">
                <wp:simplePos x="0" y="0"/>
                <wp:positionH relativeFrom="column">
                  <wp:posOffset>1784985</wp:posOffset>
                </wp:positionH>
                <wp:positionV relativeFrom="paragraph">
                  <wp:posOffset>1378585</wp:posOffset>
                </wp:positionV>
                <wp:extent cx="3505200" cy="609600"/>
                <wp:effectExtent l="0" t="19050" r="38100" b="38100"/>
                <wp:wrapNone/>
                <wp:docPr id="844443987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0" cy="609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6D6204" w14:textId="77777777" w:rsidR="00A077E7" w:rsidRPr="0011221E" w:rsidRDefault="00A077E7" w:rsidP="00A077E7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 xml:space="preserve">Virus / phần mềm đọc hại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F79830" id="Arrow: Right 7" o:spid="_x0000_s1031" type="#_x0000_t13" style="position:absolute;margin-left:140.55pt;margin-top:108.55pt;width:276pt;height:48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" adj="19722" fillcolor="#5b9bd5 [3204]" strokecolor="#091723 [484]" strokeweight="1pt">
                <v:textbox>
                  <w:txbxContent>
                    <w:p w14:paraId="666D6204" w14:textId="77777777" w:rsidR="00A077E7" w:rsidRPr="0011221E" w:rsidRDefault="00A077E7" w:rsidP="00A077E7">
                      <w:pPr>
                        <w:jc w:val="center"/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 xml:space="preserve">Virus / phần mềm đọc hại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0A5330" wp14:editId="6F26484E">
                <wp:simplePos x="0" y="0"/>
                <wp:positionH relativeFrom="column">
                  <wp:posOffset>939165</wp:posOffset>
                </wp:positionH>
                <wp:positionV relativeFrom="paragraph">
                  <wp:posOffset>193675</wp:posOffset>
                </wp:positionV>
                <wp:extent cx="769620" cy="929640"/>
                <wp:effectExtent l="0" t="38100" r="49530" b="22860"/>
                <wp:wrapNone/>
                <wp:docPr id="15413957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9620" cy="929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A7664" id="Straight Arrow Connector 3" o:spid="_x0000_s1026" type="#_x0000_t32" style="position:absolute;margin-left:73.95pt;margin-top:15.25pt;width:60.6pt;height:73.2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" strokecolor="#5b9bd5 [3204]" strokeweight=".5pt">
                <v:stroke endarrow="block" joinstyle="miter"/>
              </v:shape>
            </w:pict>
          </mc:Fallback>
        </mc:AlternateContent>
      </w:r>
    </w:p>
    <w:p w14:paraId="124C761F" w14:textId="77777777" w:rsidR="00A077E7" w:rsidRDefault="00A077E7" w:rsidP="00A077E7">
      <w:pPr>
        <w:rPr>
          <w:lang w:val="vi-VN"/>
        </w:rPr>
      </w:pPr>
    </w:p>
    <w:p w14:paraId="653F87D1" w14:textId="268B0506" w:rsidR="00A077E7" w:rsidRDefault="00A077E7">
      <w:pPr>
        <w:rPr>
          <w:lang w:val="vi-VN"/>
        </w:rPr>
      </w:pPr>
      <w:r>
        <w:rPr>
          <w:lang w:val="vi-VN"/>
        </w:rPr>
        <w:br w:type="page"/>
      </w:r>
    </w:p>
    <w:p w14:paraId="2F4102BA" w14:textId="77777777" w:rsidR="00A077E7" w:rsidRPr="003751B4" w:rsidRDefault="00A077E7" w:rsidP="00A077E7">
      <w:pPr>
        <w:rPr>
          <w:b/>
          <w:bCs/>
          <w:sz w:val="36"/>
          <w:szCs w:val="36"/>
          <w:lang w:val="vi-VN"/>
        </w:rPr>
      </w:pPr>
      <w:r w:rsidRPr="003751B4">
        <w:rPr>
          <w:b/>
          <w:bCs/>
          <w:sz w:val="36"/>
          <w:szCs w:val="36"/>
          <w:lang w:val="vi-VN"/>
        </w:rPr>
        <w:lastRenderedPageBreak/>
        <w:t>TIẾT 2: TỰ RÈN KỸ NĂNG BẢO MẬT TÀI KHOẢN</w:t>
      </w:r>
    </w:p>
    <w:p w14:paraId="6C125B48" w14:textId="77777777" w:rsidR="00A077E7" w:rsidRPr="00A077E7" w:rsidRDefault="00A077E7" w:rsidP="00A077E7">
      <w:pPr>
        <w:rPr>
          <w:lang w:val="vi-VN"/>
        </w:rPr>
      </w:pPr>
    </w:p>
    <w:p w14:paraId="1744BE76" w14:textId="77777777" w:rsidR="00A077E7" w:rsidRPr="008422F0" w:rsidRDefault="00A077E7" w:rsidP="00A077E7">
      <w:pPr>
        <w:rPr>
          <w:b/>
          <w:bCs/>
          <w:sz w:val="32"/>
          <w:szCs w:val="32"/>
          <w:lang w:val="vi-VN"/>
        </w:rPr>
      </w:pPr>
      <w:r w:rsidRPr="008422F0">
        <w:rPr>
          <w:b/>
          <w:bCs/>
          <w:sz w:val="32"/>
          <w:szCs w:val="32"/>
          <w:lang w:val="vi-VN"/>
        </w:rPr>
        <w:t>1. Kiểm tra mật khẩu</w:t>
      </w:r>
    </w:p>
    <w:p w14:paraId="434B7E86" w14:textId="28E08DAA" w:rsidR="00A077E7" w:rsidRPr="00A077E7" w:rsidRDefault="00D74101" w:rsidP="00A077E7">
      <w:pPr>
        <w:rPr>
          <w:lang w:val="vi-VN"/>
        </w:rPr>
      </w:pPr>
      <w:r>
        <w:rPr>
          <w:lang w:val="vi-VN"/>
        </w:rPr>
        <w:t xml:space="preserve">  Password checker</w:t>
      </w:r>
    </w:p>
    <w:p w14:paraId="4241A35C" w14:textId="77777777" w:rsidR="00A077E7" w:rsidRPr="00A077E7" w:rsidRDefault="00A077E7" w:rsidP="00A077E7">
      <w:pPr>
        <w:rPr>
          <w:lang w:val="vi-VN"/>
        </w:rPr>
      </w:pPr>
      <w:r w:rsidRPr="00A077E7">
        <w:rPr>
          <w:lang w:val="vi-VN"/>
        </w:rPr>
        <w:t>Kết quả:</w:t>
      </w:r>
    </w:p>
    <w:p w14:paraId="6B24E19A" w14:textId="77777777" w:rsidR="00A077E7" w:rsidRPr="00A077E7" w:rsidRDefault="00A077E7" w:rsidP="00A077E7">
      <w:pPr>
        <w:rPr>
          <w:lang w:val="vi-VN"/>
        </w:rPr>
      </w:pPr>
      <w:r w:rsidRPr="00A077E7">
        <w:rPr>
          <w:lang w:val="vi-VN"/>
        </w:rPr>
        <w:t xml:space="preserve"> • Mật khẩu hiện tại độ mạnh trung bình.</w:t>
      </w:r>
    </w:p>
    <w:p w14:paraId="00EFC158" w14:textId="77777777" w:rsidR="00A077E7" w:rsidRPr="00A077E7" w:rsidRDefault="00A077E7" w:rsidP="00A077E7">
      <w:pPr>
        <w:rPr>
          <w:lang w:val="vi-VN"/>
        </w:rPr>
      </w:pPr>
      <w:r w:rsidRPr="00A077E7">
        <w:rPr>
          <w:lang w:val="vi-VN"/>
        </w:rPr>
        <w:t xml:space="preserve"> • Cần tăng độ dài và thêm ký tự đặc biệt.</w:t>
      </w:r>
    </w:p>
    <w:p w14:paraId="0E146ECE" w14:textId="159BEAAC" w:rsidR="00D74101" w:rsidRPr="00D74101" w:rsidRDefault="00D74101" w:rsidP="00D74101">
      <w:pPr>
        <w:rPr>
          <w:lang w:val="vi-VN"/>
        </w:rPr>
      </w:pPr>
      <w:r>
        <w:rPr>
          <w:lang w:val="vi-VN"/>
        </w:rPr>
        <w:t xml:space="preserve"> </w:t>
      </w:r>
      <w:r w:rsidRPr="00D74101">
        <w:rPr>
          <w:lang w:val="vi-VN"/>
        </w:rPr>
        <w:t>• Mật khẩu ngắn (&lt;8 ký tự) → yếu</w:t>
      </w:r>
    </w:p>
    <w:p w14:paraId="40EB87A3" w14:textId="77777777" w:rsidR="00D74101" w:rsidRPr="00D74101" w:rsidRDefault="00D74101" w:rsidP="00D74101">
      <w:pPr>
        <w:rPr>
          <w:lang w:val="vi-VN"/>
        </w:rPr>
      </w:pPr>
      <w:r w:rsidRPr="00D74101">
        <w:rPr>
          <w:lang w:val="vi-VN"/>
        </w:rPr>
        <w:t xml:space="preserve"> • Mật khẩu có chữ + số → trung bình</w:t>
      </w:r>
    </w:p>
    <w:p w14:paraId="08D8EBC5" w14:textId="26BF57E6" w:rsidR="00A077E7" w:rsidRPr="00A077E7" w:rsidRDefault="00D74101" w:rsidP="00D74101">
      <w:pPr>
        <w:rPr>
          <w:lang w:val="vi-VN"/>
        </w:rPr>
      </w:pPr>
      <w:r w:rsidRPr="00D74101">
        <w:rPr>
          <w:lang w:val="vi-VN"/>
        </w:rPr>
        <w:t xml:space="preserve"> • Mật khẩu có chữ hoa + chữ thường + số + ký tự đặc biệt → mạnh</w:t>
      </w:r>
    </w:p>
    <w:p w14:paraId="3E4C8E2C" w14:textId="04D98AC9" w:rsidR="00A077E7" w:rsidRPr="008422F0" w:rsidRDefault="00A077E7" w:rsidP="003751B4">
      <w:pPr>
        <w:rPr>
          <w:b/>
          <w:bCs/>
          <w:sz w:val="32"/>
          <w:szCs w:val="32"/>
          <w:lang w:val="vi-VN"/>
        </w:rPr>
      </w:pPr>
      <w:r w:rsidRPr="008422F0">
        <w:rPr>
          <w:b/>
          <w:bCs/>
          <w:sz w:val="32"/>
          <w:szCs w:val="32"/>
          <w:lang w:val="vi-VN"/>
        </w:rPr>
        <w:t>2. So sánh cách đặt mật khẩu</w:t>
      </w:r>
    </w:p>
    <w:p w14:paraId="3B582F84" w14:textId="77777777" w:rsidR="00D74101" w:rsidRPr="00D74101" w:rsidRDefault="00D74101" w:rsidP="003751B4">
      <w:pPr>
        <w:rPr>
          <w:lang w:val="vi-VN"/>
        </w:rPr>
      </w:pPr>
      <w:r w:rsidRPr="00D74101">
        <w:rPr>
          <w:lang w:val="vi-VN"/>
        </w:rPr>
        <w:t>Công thức:</w:t>
      </w:r>
    </w:p>
    <w:p w14:paraId="4123B791" w14:textId="77777777" w:rsidR="00D74101" w:rsidRPr="00D74101" w:rsidRDefault="00D74101" w:rsidP="003751B4">
      <w:pPr>
        <w:rPr>
          <w:lang w:val="vi-VN"/>
        </w:rPr>
      </w:pPr>
    </w:p>
    <w:p w14:paraId="561AD260" w14:textId="1245FCA3" w:rsidR="00A077E7" w:rsidRDefault="00D74101" w:rsidP="003751B4">
      <w:pPr>
        <w:rPr>
          <w:lang w:val="vi-VN"/>
        </w:rPr>
      </w:pPr>
      <w:r w:rsidRPr="00D74101">
        <w:rPr>
          <w:lang w:val="vi-VN"/>
        </w:rPr>
        <w:t>Tên + ký tự đặc biệt + số + chữ hoa</w:t>
      </w:r>
    </w:p>
    <w:p w14:paraId="017C73FF" w14:textId="4F6B7828" w:rsidR="00A9204E" w:rsidRDefault="00D74101" w:rsidP="003751B4">
      <w:pPr>
        <w:rPr>
          <w:lang w:val="vi-VN"/>
        </w:rPr>
      </w:pPr>
      <w:r>
        <w:rPr>
          <w:lang w:val="vi-VN"/>
        </w:rPr>
        <w:t>Vd: Thinh@2006</w:t>
      </w:r>
    </w:p>
    <w:p w14:paraId="79C009E0" w14:textId="2AE4CCDF" w:rsidR="00D74101" w:rsidRDefault="00D74101" w:rsidP="003751B4">
      <w:pPr>
        <w:rPr>
          <w:lang w:val="vi-VN"/>
        </w:rPr>
      </w:pPr>
      <w:r>
        <w:rPr>
          <w:lang w:val="vi-VN"/>
        </w:rPr>
        <w:t xml:space="preserve">        CNTT@2026</w:t>
      </w:r>
    </w:p>
    <w:p w14:paraId="23F88C85" w14:textId="7DEADA18" w:rsidR="00D74101" w:rsidRDefault="00D74101" w:rsidP="003751B4">
      <w:pPr>
        <w:rPr>
          <w:lang w:val="vi-VN"/>
        </w:rPr>
      </w:pPr>
      <w:r>
        <w:rPr>
          <w:lang w:val="vi-VN"/>
        </w:rPr>
        <w:t xml:space="preserve">        Study#2025</w:t>
      </w:r>
    </w:p>
    <w:p w14:paraId="07F386EF" w14:textId="77777777" w:rsidR="00D74101" w:rsidRPr="00D74101" w:rsidRDefault="00D74101" w:rsidP="003751B4">
      <w:pPr>
        <w:rPr>
          <w:lang w:val="vi-VN"/>
        </w:rPr>
      </w:pPr>
      <w:r w:rsidRPr="00D74101">
        <w:rPr>
          <w:lang w:val="vi-VN"/>
        </w:rPr>
        <w:t>Nguyên tắc:</w:t>
      </w:r>
    </w:p>
    <w:p w14:paraId="248C2F88" w14:textId="66254B97" w:rsidR="00D74101" w:rsidRPr="00D74101" w:rsidRDefault="00D74101" w:rsidP="003751B4">
      <w:pPr>
        <w:rPr>
          <w:lang w:val="vi-VN"/>
        </w:rPr>
      </w:pPr>
      <w:r w:rsidRPr="00D74101">
        <w:rPr>
          <w:lang w:val="vi-VN"/>
        </w:rPr>
        <w:t xml:space="preserve"> • Ít nhất 8–12 ký tự</w:t>
      </w:r>
    </w:p>
    <w:p w14:paraId="31082A6E" w14:textId="112BBA00" w:rsidR="00D74101" w:rsidRPr="00D74101" w:rsidRDefault="00D74101" w:rsidP="003751B4">
      <w:pPr>
        <w:rPr>
          <w:lang w:val="vi-VN"/>
        </w:rPr>
      </w:pPr>
      <w:r w:rsidRPr="00D74101">
        <w:rPr>
          <w:lang w:val="vi-VN"/>
        </w:rPr>
        <w:t xml:space="preserve"> • Có chữ hoa, chữ thường, số, ký tự đặc biệt</w:t>
      </w:r>
    </w:p>
    <w:p w14:paraId="4B80A41B" w14:textId="4BFAD5F0" w:rsidR="00D74101" w:rsidRDefault="00D74101" w:rsidP="003751B4">
      <w:pPr>
        <w:rPr>
          <w:lang w:val="vi-VN"/>
        </w:rPr>
      </w:pPr>
      <w:r w:rsidRPr="00D74101">
        <w:rPr>
          <w:lang w:val="vi-VN"/>
        </w:rPr>
        <w:t xml:space="preserve"> • Không dùng ngày sinh hoặc tên đơn giản</w:t>
      </w:r>
    </w:p>
    <w:p w14:paraId="62A68EF6" w14:textId="2C5890C7" w:rsidR="003751B4" w:rsidRPr="008422F0" w:rsidRDefault="003751B4" w:rsidP="003751B4">
      <w:pPr>
        <w:rPr>
          <w:b/>
          <w:bCs/>
          <w:sz w:val="32"/>
          <w:szCs w:val="32"/>
          <w:lang w:val="vi-VN"/>
        </w:rPr>
      </w:pPr>
      <w:r w:rsidRPr="008422F0">
        <w:rPr>
          <w:b/>
          <w:bCs/>
          <w:sz w:val="32"/>
          <w:szCs w:val="32"/>
          <w:lang w:val="vi-VN"/>
        </w:rPr>
        <w:t>3. Bật xác thực 2 lớp (2FA)</w:t>
      </w:r>
    </w:p>
    <w:p w14:paraId="2AC763C3" w14:textId="1B1D5319" w:rsidR="003751B4" w:rsidRPr="008422F0" w:rsidRDefault="003751B4" w:rsidP="003751B4">
      <w:pPr>
        <w:rPr>
          <w:b/>
          <w:bCs/>
          <w:sz w:val="32"/>
          <w:szCs w:val="32"/>
          <w:lang w:val="vi-VN"/>
        </w:rPr>
      </w:pPr>
      <w:r w:rsidRPr="008422F0">
        <w:rPr>
          <w:b/>
          <w:bCs/>
          <w:lang w:val="vi-VN"/>
        </w:rPr>
        <w:drawing>
          <wp:anchor distT="0" distB="0" distL="114300" distR="114300" simplePos="0" relativeHeight="251682816" behindDoc="0" locked="0" layoutInCell="1" allowOverlap="1" wp14:anchorId="0C438C3F" wp14:editId="134D5FD3">
            <wp:simplePos x="0" y="0"/>
            <wp:positionH relativeFrom="column">
              <wp:posOffset>3299460</wp:posOffset>
            </wp:positionH>
            <wp:positionV relativeFrom="paragraph">
              <wp:posOffset>10160</wp:posOffset>
            </wp:positionV>
            <wp:extent cx="2003425" cy="2965450"/>
            <wp:effectExtent l="0" t="0" r="0" b="6350"/>
            <wp:wrapSquare wrapText="bothSides"/>
            <wp:docPr id="48205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5981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342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4AF500" w14:textId="04DEBBDB" w:rsidR="003751B4" w:rsidRPr="003751B4" w:rsidRDefault="003751B4" w:rsidP="003751B4">
      <w:pPr>
        <w:rPr>
          <w:lang w:val="vi-VN"/>
        </w:rPr>
      </w:pPr>
      <w:r w:rsidRPr="003751B4">
        <w:rPr>
          <w:lang w:val="vi-VN"/>
        </w:rPr>
        <w:t>Các bước chung:</w:t>
      </w:r>
    </w:p>
    <w:p w14:paraId="5CA5CD93" w14:textId="16BD5F83" w:rsidR="003751B4" w:rsidRPr="003751B4" w:rsidRDefault="003751B4" w:rsidP="003751B4">
      <w:pPr>
        <w:rPr>
          <w:lang w:val="vi-VN"/>
        </w:rPr>
      </w:pPr>
      <w:r w:rsidRPr="003751B4">
        <w:rPr>
          <w:lang w:val="vi-VN"/>
        </w:rPr>
        <w:t xml:space="preserve"> 1. Vào Cài đặt tài khoản</w:t>
      </w:r>
    </w:p>
    <w:p w14:paraId="5FCC72AB" w14:textId="2AF73E65" w:rsidR="003751B4" w:rsidRPr="003751B4" w:rsidRDefault="003751B4" w:rsidP="003751B4">
      <w:pPr>
        <w:rPr>
          <w:lang w:val="vi-VN"/>
        </w:rPr>
      </w:pPr>
      <w:r w:rsidRPr="003751B4">
        <w:rPr>
          <w:lang w:val="vi-VN"/>
        </w:rPr>
        <w:t xml:space="preserve"> 2. Chọn Bảo mật</w:t>
      </w:r>
    </w:p>
    <w:p w14:paraId="4157E409" w14:textId="443EB330" w:rsidR="003751B4" w:rsidRPr="003751B4" w:rsidRDefault="003751B4" w:rsidP="003751B4">
      <w:pPr>
        <w:rPr>
          <w:lang w:val="vi-VN"/>
        </w:rPr>
      </w:pPr>
      <w:r w:rsidRPr="003751B4">
        <w:rPr>
          <w:lang w:val="vi-VN"/>
        </w:rPr>
        <w:t xml:space="preserve"> 3. Chọn Xác thực hai bước (2FA)</w:t>
      </w:r>
    </w:p>
    <w:p w14:paraId="63D405E8" w14:textId="7D6FE639" w:rsidR="003751B4" w:rsidRPr="003751B4" w:rsidRDefault="003751B4" w:rsidP="003751B4">
      <w:pPr>
        <w:tabs>
          <w:tab w:val="left" w:pos="6424"/>
          <w:tab w:val="left" w:pos="7213"/>
        </w:tabs>
        <w:rPr>
          <w:lang w:val="vi-VN"/>
        </w:rPr>
      </w:pPr>
      <w:r w:rsidRPr="003751B4">
        <w:rPr>
          <w:lang w:val="vi-VN"/>
        </w:rPr>
        <w:t xml:space="preserve"> 4. Nhập mã xác nhận từ điện thoại</w:t>
      </w:r>
      <w:r>
        <w:rPr>
          <w:lang w:val="vi-VN"/>
        </w:rPr>
        <w:tab/>
      </w:r>
      <w:r>
        <w:rPr>
          <w:lang w:val="vi-VN"/>
        </w:rPr>
        <w:tab/>
      </w:r>
    </w:p>
    <w:p w14:paraId="57F390E9" w14:textId="6AF186C5" w:rsidR="003751B4" w:rsidRPr="003751B4" w:rsidRDefault="003751B4" w:rsidP="003751B4">
      <w:pPr>
        <w:rPr>
          <w:lang w:val="vi-VN"/>
        </w:rPr>
      </w:pPr>
    </w:p>
    <w:p w14:paraId="360B2F9C" w14:textId="3BD951A1" w:rsidR="003751B4" w:rsidRPr="003751B4" w:rsidRDefault="003751B4" w:rsidP="003751B4">
      <w:pPr>
        <w:rPr>
          <w:lang w:val="vi-VN"/>
        </w:rPr>
      </w:pPr>
      <w:r w:rsidRPr="003751B4">
        <w:rPr>
          <w:lang w:val="vi-VN"/>
        </w:rPr>
        <w:t>Áp dụng cho:</w:t>
      </w:r>
    </w:p>
    <w:p w14:paraId="662E3BE7" w14:textId="77777777" w:rsidR="003751B4" w:rsidRPr="003751B4" w:rsidRDefault="003751B4" w:rsidP="003751B4">
      <w:pPr>
        <w:rPr>
          <w:lang w:val="vi-VN"/>
        </w:rPr>
      </w:pPr>
      <w:r w:rsidRPr="003751B4">
        <w:rPr>
          <w:lang w:val="vi-VN"/>
        </w:rPr>
        <w:t xml:space="preserve"> • Email</w:t>
      </w:r>
    </w:p>
    <w:p w14:paraId="16BCEAA8" w14:textId="77777777" w:rsidR="003751B4" w:rsidRPr="003751B4" w:rsidRDefault="003751B4" w:rsidP="003751B4">
      <w:pPr>
        <w:rPr>
          <w:lang w:val="vi-VN"/>
        </w:rPr>
      </w:pPr>
      <w:r w:rsidRPr="003751B4">
        <w:rPr>
          <w:lang w:val="vi-VN"/>
        </w:rPr>
        <w:t xml:space="preserve"> • Facebook</w:t>
      </w:r>
    </w:p>
    <w:p w14:paraId="6882EB6C" w14:textId="77777777" w:rsidR="003751B4" w:rsidRPr="003751B4" w:rsidRDefault="003751B4" w:rsidP="003751B4">
      <w:pPr>
        <w:rPr>
          <w:lang w:val="vi-VN"/>
        </w:rPr>
      </w:pPr>
      <w:r w:rsidRPr="003751B4">
        <w:rPr>
          <w:lang w:val="vi-VN"/>
        </w:rPr>
        <w:t xml:space="preserve"> • Google</w:t>
      </w:r>
    </w:p>
    <w:p w14:paraId="018E7783" w14:textId="058B02EE" w:rsidR="003751B4" w:rsidRPr="003751B4" w:rsidRDefault="003751B4" w:rsidP="003751B4">
      <w:pPr>
        <w:rPr>
          <w:lang w:val="vi-VN"/>
        </w:rPr>
      </w:pPr>
      <w:r w:rsidRPr="003751B4">
        <w:rPr>
          <w:lang w:val="vi-VN"/>
        </w:rPr>
        <w:t xml:space="preserve"> • Instagram</w:t>
      </w:r>
    </w:p>
    <w:p w14:paraId="518B97EF" w14:textId="0C4726CF" w:rsidR="003751B4" w:rsidRPr="003751B4" w:rsidRDefault="003751B4" w:rsidP="003751B4">
      <w:pPr>
        <w:rPr>
          <w:lang w:val="vi-VN"/>
        </w:rPr>
      </w:pPr>
    </w:p>
    <w:p w14:paraId="73508044" w14:textId="1602B567" w:rsidR="003751B4" w:rsidRPr="003751B4" w:rsidRDefault="003751B4" w:rsidP="003751B4">
      <w:pPr>
        <w:rPr>
          <w:lang w:val="vi-VN"/>
        </w:rPr>
      </w:pPr>
      <w:r w:rsidRPr="003751B4">
        <w:rPr>
          <w:rFonts w:ascii="Segoe UI Symbol" w:hAnsi="Segoe UI Symbol" w:cs="Segoe UI Symbol"/>
          <w:lang w:val="vi-VN"/>
        </w:rPr>
        <w:t>⸻</w:t>
      </w:r>
    </w:p>
    <w:p w14:paraId="7255B134" w14:textId="52CECF5A" w:rsidR="003751B4" w:rsidRPr="003751B4" w:rsidRDefault="003751B4" w:rsidP="003751B4">
      <w:pPr>
        <w:rPr>
          <w:lang w:val="vi-VN"/>
        </w:rPr>
      </w:pPr>
    </w:p>
    <w:p w14:paraId="5C7C0582" w14:textId="0E0EF9D2" w:rsidR="003751B4" w:rsidRPr="003751B4" w:rsidRDefault="003751B4" w:rsidP="003751B4">
      <w:pPr>
        <w:rPr>
          <w:b/>
          <w:bCs/>
          <w:sz w:val="28"/>
          <w:szCs w:val="28"/>
          <w:lang w:val="vi-VN"/>
        </w:rPr>
      </w:pPr>
      <w:r w:rsidRPr="003751B4">
        <w:rPr>
          <w:b/>
          <w:bCs/>
          <w:sz w:val="28"/>
          <w:szCs w:val="28"/>
          <w:lang w:val="vi-VN"/>
        </w:rPr>
        <w:t>Checklist: Quy tắc bảo mật tài khoản</w:t>
      </w:r>
    </w:p>
    <w:p w14:paraId="1CEC428A" w14:textId="2B468CAE" w:rsidR="003751B4" w:rsidRPr="003751B4" w:rsidRDefault="003751B4" w:rsidP="003751B4">
      <w:pPr>
        <w:rPr>
          <w:lang w:val="vi-VN"/>
        </w:rPr>
      </w:pPr>
    </w:p>
    <w:p w14:paraId="2EC17AB5" w14:textId="2BDD0B34" w:rsidR="003751B4" w:rsidRPr="003751B4" w:rsidRDefault="003751B4" w:rsidP="003751B4">
      <w:pPr>
        <w:rPr>
          <w:lang w:val="vi-VN"/>
        </w:rPr>
      </w:pPr>
      <w:r w:rsidRPr="003751B4">
        <w:rPr>
          <w:rFonts w:ascii="Segoe UI Symbol" w:hAnsi="Segoe UI Symbol" w:cs="Segoe UI Symbol"/>
          <w:lang w:val="vi-VN"/>
        </w:rPr>
        <w:t>✔</w:t>
      </w:r>
      <w:r w:rsidRPr="003751B4">
        <w:rPr>
          <w:lang w:val="vi-VN"/>
        </w:rPr>
        <w:t xml:space="preserve"> Dùng mật khẩu mạnh</w:t>
      </w:r>
    </w:p>
    <w:p w14:paraId="4F8D2BAC" w14:textId="679A46A6" w:rsidR="003751B4" w:rsidRPr="003751B4" w:rsidRDefault="003751B4" w:rsidP="003751B4">
      <w:pPr>
        <w:rPr>
          <w:lang w:val="vi-VN"/>
        </w:rPr>
      </w:pPr>
      <w:r w:rsidRPr="003751B4">
        <w:rPr>
          <w:rFonts w:ascii="Segoe UI Symbol" w:hAnsi="Segoe UI Symbol" w:cs="Segoe UI Symbol"/>
          <w:lang w:val="vi-VN"/>
        </w:rPr>
        <w:t>✔</w:t>
      </w:r>
      <w:r w:rsidRPr="003751B4">
        <w:rPr>
          <w:lang w:val="vi-VN"/>
        </w:rPr>
        <w:t xml:space="preserve"> Không dùng chung mật khẩu</w:t>
      </w:r>
    </w:p>
    <w:p w14:paraId="75D14EFB" w14:textId="70C15606" w:rsidR="003751B4" w:rsidRPr="003751B4" w:rsidRDefault="003751B4" w:rsidP="003751B4">
      <w:pPr>
        <w:rPr>
          <w:lang w:val="vi-VN"/>
        </w:rPr>
      </w:pPr>
      <w:r w:rsidRPr="003751B4">
        <w:rPr>
          <w:rFonts w:ascii="Segoe UI Symbol" w:hAnsi="Segoe UI Symbol" w:cs="Segoe UI Symbol"/>
          <w:lang w:val="vi-VN"/>
        </w:rPr>
        <w:t>✔</w:t>
      </w:r>
      <w:r w:rsidRPr="003751B4">
        <w:rPr>
          <w:lang w:val="vi-VN"/>
        </w:rPr>
        <w:t xml:space="preserve"> Bật xác thực 2 lớp</w:t>
      </w:r>
    </w:p>
    <w:p w14:paraId="79CFE9CB" w14:textId="6141715C" w:rsidR="003751B4" w:rsidRPr="003751B4" w:rsidRDefault="003751B4" w:rsidP="003751B4">
      <w:pPr>
        <w:rPr>
          <w:lang w:val="vi-VN"/>
        </w:rPr>
      </w:pPr>
      <w:r w:rsidRPr="003751B4">
        <w:rPr>
          <w:rFonts w:ascii="Segoe UI Symbol" w:hAnsi="Segoe UI Symbol" w:cs="Segoe UI Symbol"/>
          <w:lang w:val="vi-VN"/>
        </w:rPr>
        <w:t>✔</w:t>
      </w:r>
      <w:r w:rsidRPr="003751B4">
        <w:rPr>
          <w:lang w:val="vi-VN"/>
        </w:rPr>
        <w:t xml:space="preserve"> Không đăng nhập vào máy lạ</w:t>
      </w:r>
    </w:p>
    <w:p w14:paraId="17566DF2" w14:textId="3E73DE39" w:rsidR="003751B4" w:rsidRDefault="003751B4" w:rsidP="003751B4">
      <w:pPr>
        <w:rPr>
          <w:lang w:val="vi-VN"/>
        </w:rPr>
      </w:pPr>
      <w:r w:rsidRPr="003751B4">
        <w:rPr>
          <w:rFonts w:ascii="Segoe UI Symbol" w:hAnsi="Segoe UI Symbol" w:cs="Segoe UI Symbol"/>
          <w:lang w:val="vi-VN"/>
        </w:rPr>
        <w:t>✔</w:t>
      </w:r>
      <w:r w:rsidRPr="003751B4">
        <w:rPr>
          <w:lang w:val="vi-VN"/>
        </w:rPr>
        <w:t xml:space="preserve"> Không chia sẻ mật khẩu</w:t>
      </w:r>
    </w:p>
    <w:p w14:paraId="11BCE2E8" w14:textId="77777777" w:rsidR="003751B4" w:rsidRPr="008B7AF1" w:rsidRDefault="003751B4" w:rsidP="003751B4">
      <w:pPr>
        <w:rPr>
          <w:b/>
          <w:bCs/>
          <w:sz w:val="48"/>
          <w:szCs w:val="48"/>
          <w:lang w:val="vi-VN"/>
        </w:rPr>
      </w:pPr>
      <w:r w:rsidRPr="008B7AF1">
        <w:rPr>
          <w:b/>
          <w:bCs/>
          <w:sz w:val="48"/>
          <w:szCs w:val="48"/>
          <w:lang w:val="vi-VN"/>
        </w:rPr>
        <w:lastRenderedPageBreak/>
        <w:t>TIẾT 3: NHẬN DIỆN LỪA ĐẢO ONLINE</w:t>
      </w:r>
    </w:p>
    <w:p w14:paraId="16598EB0" w14:textId="77777777" w:rsidR="003751B4" w:rsidRPr="003751B4" w:rsidRDefault="003751B4" w:rsidP="003751B4">
      <w:pPr>
        <w:rPr>
          <w:lang w:val="vi-VN"/>
        </w:rPr>
      </w:pPr>
    </w:p>
    <w:p w14:paraId="25DFA8A5" w14:textId="0F7E7DF9" w:rsidR="003751B4" w:rsidRPr="008422F0" w:rsidRDefault="003751B4" w:rsidP="003751B4">
      <w:pPr>
        <w:pStyle w:val="ListParagraph"/>
        <w:numPr>
          <w:ilvl w:val="0"/>
          <w:numId w:val="24"/>
        </w:numPr>
        <w:rPr>
          <w:b/>
          <w:bCs/>
          <w:sz w:val="36"/>
          <w:szCs w:val="36"/>
          <w:lang w:val="vi-VN"/>
        </w:rPr>
      </w:pPr>
      <w:r w:rsidRPr="008422F0">
        <w:rPr>
          <w:b/>
          <w:bCs/>
          <w:sz w:val="36"/>
          <w:szCs w:val="36"/>
          <w:lang w:val="vi-VN"/>
        </w:rPr>
        <w:t>Phân loại email</w:t>
      </w:r>
    </w:p>
    <w:p w14:paraId="5C499FA6" w14:textId="0821A70C" w:rsidR="003751B4" w:rsidRPr="008422F0" w:rsidRDefault="003751B4" w:rsidP="003751B4">
      <w:pPr>
        <w:ind w:left="360"/>
        <w:rPr>
          <w:sz w:val="28"/>
          <w:szCs w:val="28"/>
          <w:lang w:val="vi-VN"/>
        </w:rPr>
      </w:pPr>
      <w:r w:rsidRPr="008422F0">
        <w:rPr>
          <w:sz w:val="28"/>
          <w:szCs w:val="28"/>
          <w:lang w:val="vi-VN"/>
        </w:rPr>
        <w:t xml:space="preserve">Email        </w:t>
      </w:r>
      <w:r w:rsidRPr="008422F0">
        <w:rPr>
          <w:sz w:val="28"/>
          <w:szCs w:val="28"/>
          <w:lang w:val="vi-VN"/>
        </w:rPr>
        <w:tab/>
      </w:r>
      <w:r w:rsidRPr="008422F0">
        <w:rPr>
          <w:sz w:val="28"/>
          <w:szCs w:val="28"/>
          <w:lang w:val="vi-VN"/>
        </w:rPr>
        <w:tab/>
      </w:r>
      <w:r w:rsidRPr="008422F0">
        <w:rPr>
          <w:sz w:val="28"/>
          <w:szCs w:val="28"/>
          <w:lang w:val="vi-VN"/>
        </w:rPr>
        <w:tab/>
      </w:r>
      <w:r w:rsidRPr="008422F0">
        <w:rPr>
          <w:sz w:val="28"/>
          <w:szCs w:val="28"/>
          <w:lang w:val="vi-VN"/>
        </w:rPr>
        <w:tab/>
      </w:r>
      <w:r w:rsidRPr="008422F0">
        <w:rPr>
          <w:sz w:val="28"/>
          <w:szCs w:val="28"/>
          <w:lang w:val="vi-VN"/>
        </w:rPr>
        <w:tab/>
      </w:r>
      <w:r w:rsidRPr="008422F0">
        <w:rPr>
          <w:sz w:val="28"/>
          <w:szCs w:val="28"/>
          <w:lang w:val="vi-VN"/>
        </w:rPr>
        <w:tab/>
        <w:t>kết quả</w:t>
      </w:r>
    </w:p>
    <w:p w14:paraId="72330363" w14:textId="77777777" w:rsidR="008422F0" w:rsidRPr="008422F0" w:rsidRDefault="008422F0" w:rsidP="003751B4">
      <w:pPr>
        <w:ind w:left="360"/>
        <w:rPr>
          <w:sz w:val="28"/>
          <w:szCs w:val="28"/>
          <w:lang w:val="vi-VN"/>
        </w:rPr>
      </w:pPr>
    </w:p>
    <w:p w14:paraId="6AF39A8C" w14:textId="482A295D" w:rsidR="003751B4" w:rsidRDefault="003751B4" w:rsidP="003751B4">
      <w:pPr>
        <w:ind w:left="360"/>
        <w:rPr>
          <w:lang w:val="vi-VN"/>
        </w:rPr>
      </w:pPr>
      <w:r>
        <w:rPr>
          <w:lang w:val="vi-VN"/>
        </w:rPr>
        <w:t>Email từ trường thông báo lịch học</w:t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 w:rsidR="008422F0">
        <w:rPr>
          <w:lang w:val="vi-VN"/>
        </w:rPr>
        <w:t xml:space="preserve">               </w:t>
      </w:r>
      <w:r>
        <w:rPr>
          <w:lang w:val="vi-VN"/>
        </w:rPr>
        <w:t>thật</w:t>
      </w:r>
    </w:p>
    <w:p w14:paraId="77004DFF" w14:textId="6D4D501B" w:rsidR="003751B4" w:rsidRDefault="003751B4" w:rsidP="003751B4">
      <w:pPr>
        <w:ind w:left="360"/>
        <w:rPr>
          <w:lang w:val="vi-VN"/>
        </w:rPr>
      </w:pPr>
      <w:r>
        <w:rPr>
          <w:lang w:val="vi-VN"/>
        </w:rPr>
        <w:t>Email cần nhập mật khẩu để nhạn quà</w:t>
      </w:r>
      <w:r>
        <w:rPr>
          <w:lang w:val="vi-VN"/>
        </w:rPr>
        <w:tab/>
      </w:r>
      <w:r>
        <w:rPr>
          <w:lang w:val="vi-VN"/>
        </w:rPr>
        <w:tab/>
      </w:r>
      <w:r w:rsidR="008422F0">
        <w:rPr>
          <w:lang w:val="vi-VN"/>
        </w:rPr>
        <w:t xml:space="preserve">               </w:t>
      </w:r>
      <w:r>
        <w:rPr>
          <w:lang w:val="vi-VN"/>
        </w:rPr>
        <w:t>giả</w:t>
      </w:r>
    </w:p>
    <w:p w14:paraId="1A1E3113" w14:textId="40E0EC26" w:rsidR="003751B4" w:rsidRDefault="008422F0" w:rsidP="003751B4">
      <w:pPr>
        <w:ind w:left="360"/>
        <w:rPr>
          <w:lang w:val="vi-VN"/>
        </w:rPr>
      </w:pPr>
      <w:r>
        <w:rPr>
          <w:lang w:val="vi-VN"/>
        </w:rPr>
        <w:t xml:space="preserve">Email thông báo chúng thưởng </w:t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 xml:space="preserve">               giả</w:t>
      </w:r>
    </w:p>
    <w:p w14:paraId="05DA07C3" w14:textId="0FD03883" w:rsidR="008422F0" w:rsidRDefault="008422F0" w:rsidP="003751B4">
      <w:pPr>
        <w:ind w:left="360"/>
        <w:rPr>
          <w:lang w:val="vi-VN"/>
        </w:rPr>
      </w:pPr>
      <w:r>
        <w:rPr>
          <w:lang w:val="vi-VN"/>
        </w:rPr>
        <w:t>Email xác nhận đăng ký môn học</w:t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 xml:space="preserve">               thật</w:t>
      </w:r>
    </w:p>
    <w:p w14:paraId="43FD6D1E" w14:textId="6C09FE4E" w:rsidR="008422F0" w:rsidRDefault="008422F0" w:rsidP="003751B4">
      <w:pPr>
        <w:ind w:left="360"/>
        <w:rPr>
          <w:lang w:val="vi-VN"/>
        </w:rPr>
      </w:pPr>
      <w:r>
        <w:rPr>
          <w:lang w:val="vi-VN"/>
        </w:rPr>
        <w:t>Email yêu cầu bấm link cập nhật thông tin</w:t>
      </w:r>
      <w:r>
        <w:rPr>
          <w:lang w:val="vi-VN"/>
        </w:rPr>
        <w:tab/>
      </w:r>
      <w:r>
        <w:rPr>
          <w:lang w:val="vi-VN"/>
        </w:rPr>
        <w:tab/>
        <w:t xml:space="preserve">               giả</w:t>
      </w:r>
    </w:p>
    <w:p w14:paraId="3E33A077" w14:textId="77777777" w:rsidR="008B7AF1" w:rsidRDefault="008B7AF1" w:rsidP="003751B4">
      <w:pPr>
        <w:ind w:left="360"/>
        <w:rPr>
          <w:lang w:val="vi-VN"/>
        </w:rPr>
      </w:pPr>
    </w:p>
    <w:p w14:paraId="2F4BBCAA" w14:textId="77777777" w:rsidR="008B7AF1" w:rsidRDefault="008B7AF1" w:rsidP="008B7AF1">
      <w:pPr>
        <w:ind w:left="360"/>
        <w:rPr>
          <w:lang w:val="vi-VN"/>
        </w:rPr>
      </w:pPr>
      <w:r>
        <w:rPr>
          <w:lang w:val="vi-VN"/>
        </w:rPr>
        <w:t>Dấu hiệu email thật:</w:t>
      </w:r>
    </w:p>
    <w:p w14:paraId="1B507B7E" w14:textId="160A96E6" w:rsidR="008B7AF1" w:rsidRPr="008B7AF1" w:rsidRDefault="008B7AF1" w:rsidP="008B7AF1">
      <w:pPr>
        <w:ind w:left="360"/>
        <w:rPr>
          <w:lang w:val="vi-VN"/>
        </w:rPr>
      </w:pPr>
      <w:r w:rsidRPr="008B7AF1">
        <w:t xml:space="preserve"> </w:t>
      </w:r>
      <w:r w:rsidRPr="008B7AF1">
        <w:rPr>
          <w:lang w:val="vi-VN"/>
        </w:rPr>
        <w:t>• Email gửi từ địa chỉ chính thức (@edu.vn)</w:t>
      </w:r>
    </w:p>
    <w:p w14:paraId="799E6417" w14:textId="77777777" w:rsidR="008B7AF1" w:rsidRPr="008B7AF1" w:rsidRDefault="008B7AF1" w:rsidP="008B7AF1">
      <w:pPr>
        <w:ind w:left="360"/>
        <w:rPr>
          <w:lang w:val="vi-VN"/>
        </w:rPr>
      </w:pPr>
      <w:r w:rsidRPr="008B7AF1">
        <w:rPr>
          <w:lang w:val="vi-VN"/>
        </w:rPr>
        <w:t xml:space="preserve"> • Không yêu cầu cung cấp mật khẩu</w:t>
      </w:r>
    </w:p>
    <w:p w14:paraId="578CCF10" w14:textId="4C72C5F5" w:rsidR="008B7AF1" w:rsidRDefault="008B7AF1" w:rsidP="008B7AF1">
      <w:pPr>
        <w:ind w:left="360"/>
        <w:rPr>
          <w:lang w:val="vi-VN"/>
        </w:rPr>
      </w:pPr>
      <w:r w:rsidRPr="008B7AF1">
        <w:rPr>
          <w:lang w:val="vi-VN"/>
        </w:rPr>
        <w:t xml:space="preserve"> • Ngôn ngữ rõ ràng, không hối thúc</w:t>
      </w:r>
    </w:p>
    <w:p w14:paraId="4E253F52" w14:textId="7E7913C5" w:rsidR="008B7AF1" w:rsidRPr="008B7AF1" w:rsidRDefault="008422F0" w:rsidP="008B7AF1">
      <w:pPr>
        <w:ind w:left="360"/>
        <w:rPr>
          <w:lang w:val="vi-VN"/>
        </w:rPr>
      </w:pPr>
      <w:r>
        <w:rPr>
          <w:lang w:val="vi-VN"/>
        </w:rPr>
        <w:t xml:space="preserve"> </w:t>
      </w:r>
      <w:r w:rsidR="008B7AF1" w:rsidRPr="008B7AF1">
        <w:rPr>
          <w:lang w:val="vi-VN"/>
        </w:rPr>
        <w:t>• Có tên tài khoản cá nhân</w:t>
      </w:r>
    </w:p>
    <w:p w14:paraId="05FB11F2" w14:textId="77777777" w:rsidR="008B7AF1" w:rsidRPr="008B7AF1" w:rsidRDefault="008B7AF1" w:rsidP="008B7AF1">
      <w:pPr>
        <w:ind w:left="360"/>
        <w:rPr>
          <w:lang w:val="vi-VN"/>
        </w:rPr>
      </w:pPr>
      <w:r w:rsidRPr="008B7AF1">
        <w:rPr>
          <w:lang w:val="vi-VN"/>
        </w:rPr>
        <w:t xml:space="preserve"> • Không chứa link lạ</w:t>
      </w:r>
    </w:p>
    <w:p w14:paraId="7C2772DC" w14:textId="38DA15F4" w:rsidR="008422F0" w:rsidRDefault="008B7AF1" w:rsidP="008B7AF1">
      <w:pPr>
        <w:ind w:left="360"/>
        <w:rPr>
          <w:lang w:val="vi-VN"/>
        </w:rPr>
      </w:pPr>
      <w:r w:rsidRPr="008B7AF1">
        <w:rPr>
          <w:lang w:val="vi-VN"/>
        </w:rPr>
        <w:t xml:space="preserve"> • Có hướng dẫn bảo mật rõ </w:t>
      </w:r>
      <w:r>
        <w:rPr>
          <w:lang w:val="vi-VN"/>
        </w:rPr>
        <w:t>ràng....</w:t>
      </w:r>
    </w:p>
    <w:p w14:paraId="22229881" w14:textId="2CAD34B2" w:rsidR="008B7AF1" w:rsidRDefault="008B7AF1" w:rsidP="008B7AF1">
      <w:pPr>
        <w:ind w:left="360"/>
        <w:rPr>
          <w:lang w:val="vi-VN"/>
        </w:rPr>
      </w:pPr>
      <w:r>
        <w:rPr>
          <w:lang w:val="vi-VN"/>
        </w:rPr>
        <w:t xml:space="preserve">Dấu hiệu email giả: </w:t>
      </w:r>
    </w:p>
    <w:p w14:paraId="45804F20" w14:textId="245D51A1" w:rsidR="008B7AF1" w:rsidRPr="008B7AF1" w:rsidRDefault="008B7AF1" w:rsidP="008B7AF1">
      <w:pPr>
        <w:ind w:left="360"/>
        <w:rPr>
          <w:lang w:val="vi-VN"/>
        </w:rPr>
      </w:pPr>
      <w:r>
        <w:rPr>
          <w:lang w:val="vi-VN"/>
        </w:rPr>
        <w:t xml:space="preserve"> </w:t>
      </w:r>
      <w:r w:rsidRPr="008B7AF1">
        <w:rPr>
          <w:lang w:val="vi-VN"/>
        </w:rPr>
        <w:t>• Quà tặng không rõ nguồn gốc</w:t>
      </w:r>
    </w:p>
    <w:p w14:paraId="666865F3" w14:textId="77777777" w:rsidR="008B7AF1" w:rsidRPr="008B7AF1" w:rsidRDefault="008B7AF1" w:rsidP="008B7AF1">
      <w:pPr>
        <w:ind w:left="360"/>
        <w:rPr>
          <w:lang w:val="vi-VN"/>
        </w:rPr>
      </w:pPr>
      <w:r w:rsidRPr="008B7AF1">
        <w:rPr>
          <w:lang w:val="vi-VN"/>
        </w:rPr>
        <w:t xml:space="preserve"> • Yêu cầu nhập thông tin cá nhân</w:t>
      </w:r>
    </w:p>
    <w:p w14:paraId="149F559A" w14:textId="4E1C07A0" w:rsidR="008B7AF1" w:rsidRDefault="008B7AF1" w:rsidP="008B7AF1">
      <w:pPr>
        <w:ind w:left="360"/>
        <w:rPr>
          <w:lang w:val="vi-VN"/>
        </w:rPr>
      </w:pPr>
      <w:r w:rsidRPr="008B7AF1">
        <w:rPr>
          <w:lang w:val="vi-VN"/>
        </w:rPr>
        <w:t xml:space="preserve"> • Lỗi chính tả, câu văn thiếu chuyên nghiệp</w:t>
      </w:r>
    </w:p>
    <w:p w14:paraId="56A02F3B" w14:textId="33B47E7D" w:rsidR="008B7AF1" w:rsidRPr="008B7AF1" w:rsidRDefault="008B7AF1" w:rsidP="008B7AF1">
      <w:pPr>
        <w:ind w:left="360"/>
        <w:rPr>
          <w:lang w:val="vi-VN"/>
        </w:rPr>
      </w:pPr>
      <w:r>
        <w:rPr>
          <w:lang w:val="vi-VN"/>
        </w:rPr>
        <w:t xml:space="preserve"> </w:t>
      </w:r>
      <w:r w:rsidRPr="008B7AF1">
        <w:rPr>
          <w:lang w:val="vi-VN"/>
        </w:rPr>
        <w:t>• Đính kèm file/link lạ</w:t>
      </w:r>
    </w:p>
    <w:p w14:paraId="5A40DB20" w14:textId="77777777" w:rsidR="008B7AF1" w:rsidRPr="008B7AF1" w:rsidRDefault="008B7AF1" w:rsidP="008B7AF1">
      <w:pPr>
        <w:ind w:left="360"/>
        <w:rPr>
          <w:lang w:val="vi-VN"/>
        </w:rPr>
      </w:pPr>
      <w:r w:rsidRPr="008B7AF1">
        <w:rPr>
          <w:lang w:val="vi-VN"/>
        </w:rPr>
        <w:t xml:space="preserve"> • Không ghi rõ thông tin người nhận</w:t>
      </w:r>
    </w:p>
    <w:p w14:paraId="5293D745" w14:textId="201DA6B8" w:rsidR="008B7AF1" w:rsidRDefault="008B7AF1" w:rsidP="008B7AF1">
      <w:pPr>
        <w:ind w:left="360"/>
        <w:rPr>
          <w:lang w:val="vi-VN"/>
        </w:rPr>
      </w:pPr>
      <w:r w:rsidRPr="008B7AF1">
        <w:rPr>
          <w:lang w:val="vi-VN"/>
        </w:rPr>
        <w:t xml:space="preserve"> • Ép người dùng mở file </w:t>
      </w:r>
      <w:r>
        <w:rPr>
          <w:lang w:val="vi-VN"/>
        </w:rPr>
        <w:t>gấp.....</w:t>
      </w:r>
    </w:p>
    <w:p w14:paraId="5B5FFA40" w14:textId="0B9C098F" w:rsidR="008422F0" w:rsidRPr="008422F0" w:rsidRDefault="008422F0" w:rsidP="008422F0">
      <w:pPr>
        <w:ind w:left="360"/>
        <w:rPr>
          <w:b/>
          <w:bCs/>
          <w:sz w:val="36"/>
          <w:szCs w:val="36"/>
          <w:lang w:val="vi-VN"/>
        </w:rPr>
      </w:pPr>
      <w:r w:rsidRPr="008422F0">
        <w:rPr>
          <w:b/>
          <w:bCs/>
          <w:sz w:val="36"/>
          <w:szCs w:val="36"/>
          <w:lang w:val="vi-VN"/>
        </w:rPr>
        <w:t>2. Dấu hiệu nhận biết phishing</w:t>
      </w:r>
    </w:p>
    <w:p w14:paraId="0C1044F7" w14:textId="77777777" w:rsidR="008422F0" w:rsidRPr="008422F0" w:rsidRDefault="008422F0" w:rsidP="008422F0">
      <w:pPr>
        <w:ind w:left="360"/>
        <w:rPr>
          <w:lang w:val="vi-VN"/>
        </w:rPr>
      </w:pPr>
      <w:r w:rsidRPr="008422F0">
        <w:rPr>
          <w:lang w:val="vi-VN"/>
        </w:rPr>
        <w:t xml:space="preserve"> 1. Email từ địa chỉ lạ</w:t>
      </w:r>
    </w:p>
    <w:p w14:paraId="673277CB" w14:textId="77777777" w:rsidR="008422F0" w:rsidRPr="008422F0" w:rsidRDefault="008422F0" w:rsidP="008422F0">
      <w:pPr>
        <w:ind w:left="360"/>
        <w:rPr>
          <w:lang w:val="vi-VN"/>
        </w:rPr>
      </w:pPr>
      <w:r w:rsidRPr="008422F0">
        <w:rPr>
          <w:lang w:val="vi-VN"/>
        </w:rPr>
        <w:t xml:space="preserve"> 2. Nội dung yêu cầu cung cấp mật khẩu</w:t>
      </w:r>
    </w:p>
    <w:p w14:paraId="162A8C34" w14:textId="77777777" w:rsidR="008422F0" w:rsidRPr="008422F0" w:rsidRDefault="008422F0" w:rsidP="008422F0">
      <w:pPr>
        <w:ind w:left="360"/>
        <w:rPr>
          <w:lang w:val="vi-VN"/>
        </w:rPr>
      </w:pPr>
      <w:r w:rsidRPr="008422F0">
        <w:rPr>
          <w:lang w:val="vi-VN"/>
        </w:rPr>
        <w:t xml:space="preserve"> 3. Có link lạ hoặc link rút gọn</w:t>
      </w:r>
    </w:p>
    <w:p w14:paraId="7951581E" w14:textId="77777777" w:rsidR="008422F0" w:rsidRPr="008422F0" w:rsidRDefault="008422F0" w:rsidP="008422F0">
      <w:pPr>
        <w:ind w:left="360"/>
        <w:rPr>
          <w:lang w:val="vi-VN"/>
        </w:rPr>
      </w:pPr>
      <w:r w:rsidRPr="008422F0">
        <w:rPr>
          <w:lang w:val="vi-VN"/>
        </w:rPr>
        <w:t xml:space="preserve"> 4. Thông báo trúng thưởng bất ngờ</w:t>
      </w:r>
    </w:p>
    <w:p w14:paraId="40AE5DB3" w14:textId="77777777" w:rsidR="008422F0" w:rsidRPr="008422F0" w:rsidRDefault="008422F0" w:rsidP="008422F0">
      <w:pPr>
        <w:ind w:left="360"/>
        <w:rPr>
          <w:lang w:val="vi-VN"/>
        </w:rPr>
      </w:pPr>
      <w:r w:rsidRPr="008422F0">
        <w:rPr>
          <w:lang w:val="vi-VN"/>
        </w:rPr>
        <w:t xml:space="preserve"> 5. Nội dung có lỗi chính tả hoặc gấp gáp</w:t>
      </w:r>
    </w:p>
    <w:p w14:paraId="39F78E94" w14:textId="77B1E39C" w:rsidR="008422F0" w:rsidRPr="008B7AF1" w:rsidRDefault="008B7AF1" w:rsidP="008B7AF1">
      <w:pPr>
        <w:rPr>
          <w:lang w:val="vi-VN"/>
        </w:rPr>
      </w:pPr>
      <w:r>
        <w:rPr>
          <w:lang w:val="vi-VN"/>
        </w:rPr>
        <w:t xml:space="preserve">     </w:t>
      </w:r>
      <w:r w:rsidR="008422F0" w:rsidRPr="008422F0">
        <w:rPr>
          <w:b/>
          <w:bCs/>
          <w:sz w:val="36"/>
          <w:szCs w:val="36"/>
          <w:lang w:val="vi-VN"/>
        </w:rPr>
        <w:t>3. Kiểm tra link bằng công cụ</w:t>
      </w:r>
    </w:p>
    <w:p w14:paraId="69258AB8" w14:textId="77777777" w:rsidR="008422F0" w:rsidRPr="008422F0" w:rsidRDefault="008422F0" w:rsidP="008422F0">
      <w:pPr>
        <w:ind w:left="360"/>
        <w:rPr>
          <w:lang w:val="vi-VN"/>
        </w:rPr>
      </w:pPr>
    </w:p>
    <w:p w14:paraId="6047B592" w14:textId="77777777" w:rsidR="008422F0" w:rsidRPr="008422F0" w:rsidRDefault="008422F0" w:rsidP="008422F0">
      <w:pPr>
        <w:ind w:left="360"/>
        <w:rPr>
          <w:lang w:val="vi-VN"/>
        </w:rPr>
      </w:pPr>
      <w:r w:rsidRPr="008422F0">
        <w:rPr>
          <w:lang w:val="vi-VN"/>
        </w:rPr>
        <w:t>Có thể kiểm tra link bằng:</w:t>
      </w:r>
    </w:p>
    <w:p w14:paraId="3A0D7E20" w14:textId="77777777" w:rsidR="008422F0" w:rsidRDefault="008422F0" w:rsidP="008422F0">
      <w:pPr>
        <w:ind w:left="360"/>
        <w:rPr>
          <w:b/>
          <w:bCs/>
          <w:lang w:val="vi-VN"/>
        </w:rPr>
      </w:pPr>
      <w:r w:rsidRPr="008422F0">
        <w:rPr>
          <w:lang w:val="vi-VN"/>
        </w:rPr>
        <w:t xml:space="preserve"> </w:t>
      </w:r>
      <w:r w:rsidRPr="008422F0">
        <w:rPr>
          <w:b/>
          <w:bCs/>
          <w:lang w:val="vi-VN"/>
        </w:rPr>
        <w:t>• VirusTotal</w:t>
      </w:r>
    </w:p>
    <w:p w14:paraId="7789B416" w14:textId="1862FF70" w:rsidR="008422F0" w:rsidRPr="008422F0" w:rsidRDefault="008422F0" w:rsidP="008422F0">
      <w:pPr>
        <w:ind w:left="360"/>
        <w:rPr>
          <w:b/>
          <w:bCs/>
          <w:lang w:val="vi-VN"/>
        </w:rPr>
      </w:pPr>
      <w:r w:rsidRPr="008422F0">
        <w:rPr>
          <w:b/>
          <w:bCs/>
          <w:lang w:val="vi-VN"/>
        </w:rPr>
        <w:t>https://www.virustotal.com/</w:t>
      </w:r>
    </w:p>
    <w:p w14:paraId="63DB9F99" w14:textId="77777777" w:rsidR="008422F0" w:rsidRDefault="008422F0" w:rsidP="008422F0">
      <w:pPr>
        <w:ind w:left="360"/>
        <w:rPr>
          <w:lang w:val="vi-VN"/>
        </w:rPr>
      </w:pPr>
      <w:r w:rsidRPr="008422F0">
        <w:rPr>
          <w:lang w:val="vi-VN"/>
        </w:rPr>
        <w:t xml:space="preserve"> </w:t>
      </w:r>
    </w:p>
    <w:p w14:paraId="32AC7488" w14:textId="1648045A" w:rsidR="008422F0" w:rsidRDefault="008422F0" w:rsidP="008422F0">
      <w:pPr>
        <w:ind w:left="360"/>
        <w:rPr>
          <w:b/>
          <w:bCs/>
          <w:lang w:val="vi-VN"/>
        </w:rPr>
      </w:pPr>
      <w:r w:rsidRPr="008422F0">
        <w:rPr>
          <w:b/>
          <w:bCs/>
          <w:lang w:val="vi-VN"/>
        </w:rPr>
        <w:t>• Google Safe Browsing</w:t>
      </w:r>
    </w:p>
    <w:p w14:paraId="783F8A8E" w14:textId="6469B4E4" w:rsidR="008422F0" w:rsidRPr="008422F0" w:rsidRDefault="008422F0" w:rsidP="008422F0">
      <w:pPr>
        <w:ind w:left="360"/>
        <w:rPr>
          <w:b/>
          <w:bCs/>
          <w:lang w:val="vi-VN"/>
        </w:rPr>
      </w:pPr>
      <w:r w:rsidRPr="008422F0">
        <w:rPr>
          <w:b/>
          <w:bCs/>
          <w:lang w:val="vi-VN"/>
        </w:rPr>
        <w:t>https://safebrowsing.google.com/</w:t>
      </w:r>
    </w:p>
    <w:p w14:paraId="1CFF5642" w14:textId="77777777" w:rsidR="008422F0" w:rsidRPr="008422F0" w:rsidRDefault="008422F0" w:rsidP="008422F0">
      <w:pPr>
        <w:ind w:left="360"/>
        <w:rPr>
          <w:b/>
          <w:bCs/>
          <w:lang w:val="vi-VN"/>
        </w:rPr>
      </w:pPr>
    </w:p>
    <w:p w14:paraId="0A9CD515" w14:textId="77777777" w:rsidR="008422F0" w:rsidRPr="008422F0" w:rsidRDefault="008422F0" w:rsidP="008422F0">
      <w:pPr>
        <w:ind w:left="360"/>
        <w:rPr>
          <w:b/>
          <w:bCs/>
          <w:sz w:val="28"/>
          <w:szCs w:val="28"/>
          <w:lang w:val="vi-VN"/>
        </w:rPr>
      </w:pPr>
      <w:r w:rsidRPr="008422F0">
        <w:rPr>
          <w:b/>
          <w:bCs/>
          <w:sz w:val="28"/>
          <w:szCs w:val="28"/>
          <w:lang w:val="vi-VN"/>
        </w:rPr>
        <w:t>Cách làm:</w:t>
      </w:r>
    </w:p>
    <w:p w14:paraId="3DA73576" w14:textId="77777777" w:rsidR="008422F0" w:rsidRPr="008422F0" w:rsidRDefault="008422F0" w:rsidP="008422F0">
      <w:pPr>
        <w:ind w:left="360"/>
        <w:rPr>
          <w:lang w:val="vi-VN"/>
        </w:rPr>
      </w:pPr>
      <w:r w:rsidRPr="008422F0">
        <w:rPr>
          <w:lang w:val="vi-VN"/>
        </w:rPr>
        <w:t xml:space="preserve"> 1. Sao chép đường link</w:t>
      </w:r>
    </w:p>
    <w:p w14:paraId="52BAB77F" w14:textId="77777777" w:rsidR="008422F0" w:rsidRPr="008422F0" w:rsidRDefault="008422F0" w:rsidP="008422F0">
      <w:pPr>
        <w:ind w:left="360"/>
        <w:rPr>
          <w:lang w:val="vi-VN"/>
        </w:rPr>
      </w:pPr>
      <w:r w:rsidRPr="008422F0">
        <w:rPr>
          <w:lang w:val="vi-VN"/>
        </w:rPr>
        <w:t xml:space="preserve"> 2. Dán vào website kiểm tra</w:t>
      </w:r>
    </w:p>
    <w:p w14:paraId="22950646" w14:textId="601E75DA" w:rsidR="008422F0" w:rsidRDefault="008422F0" w:rsidP="008422F0">
      <w:pPr>
        <w:ind w:left="360"/>
        <w:rPr>
          <w:lang w:val="vi-VN"/>
        </w:rPr>
      </w:pPr>
      <w:r w:rsidRPr="008422F0">
        <w:rPr>
          <w:lang w:val="vi-VN"/>
        </w:rPr>
        <w:t xml:space="preserve"> 3. Xem kết quả link có an toàn hay không</w:t>
      </w:r>
    </w:p>
    <w:p w14:paraId="154993D5" w14:textId="77777777" w:rsidR="004639A8" w:rsidRPr="004639A8" w:rsidRDefault="004639A8" w:rsidP="004639A8">
      <w:pPr>
        <w:ind w:left="360"/>
        <w:rPr>
          <w:b/>
          <w:bCs/>
          <w:sz w:val="44"/>
          <w:szCs w:val="44"/>
          <w:lang w:val="vi-VN"/>
        </w:rPr>
      </w:pPr>
      <w:r w:rsidRPr="004639A8">
        <w:rPr>
          <w:b/>
          <w:bCs/>
          <w:sz w:val="44"/>
          <w:szCs w:val="44"/>
          <w:lang w:val="vi-VN"/>
        </w:rPr>
        <w:lastRenderedPageBreak/>
        <w:t>TIẾT 4: TỰ QUẢN LÝ SỨC KHỎE SỐ</w:t>
      </w:r>
    </w:p>
    <w:p w14:paraId="42B91969" w14:textId="58A85670" w:rsidR="004639A8" w:rsidRPr="004639A8" w:rsidRDefault="004639A8" w:rsidP="004639A8">
      <w:pPr>
        <w:ind w:left="360"/>
        <w:rPr>
          <w:lang w:val="vi-VN"/>
        </w:rPr>
      </w:pPr>
    </w:p>
    <w:p w14:paraId="5210B27A" w14:textId="4793A766" w:rsidR="004639A8" w:rsidRPr="004639A8" w:rsidRDefault="004639A8" w:rsidP="004639A8">
      <w:pPr>
        <w:ind w:left="360"/>
        <w:rPr>
          <w:b/>
          <w:bCs/>
          <w:sz w:val="32"/>
          <w:szCs w:val="32"/>
          <w:lang w:val="vi-VN"/>
        </w:rPr>
      </w:pPr>
      <w:r w:rsidRPr="004639A8">
        <w:rPr>
          <w:b/>
          <w:bCs/>
          <w:sz w:val="32"/>
          <w:szCs w:val="32"/>
          <w:lang w:val="vi-VN"/>
        </w:rPr>
        <w:t>1.</w:t>
      </w:r>
      <w:r w:rsidRPr="004639A8">
        <w:rPr>
          <w:b/>
          <w:bCs/>
          <w:sz w:val="32"/>
          <w:szCs w:val="32"/>
          <w:lang w:val="vi-VN"/>
        </w:rPr>
        <w:t xml:space="preserve"> Kiểm tra thời gian sử dụng điện thoại (CÁ NHÂN)</w:t>
      </w:r>
    </w:p>
    <w:p w14:paraId="659BCA49" w14:textId="77777777" w:rsidR="004639A8" w:rsidRPr="004639A8" w:rsidRDefault="004639A8" w:rsidP="004639A8">
      <w:pPr>
        <w:ind w:left="360"/>
        <w:rPr>
          <w:lang w:val="vi-VN"/>
        </w:rPr>
      </w:pPr>
      <w:r w:rsidRPr="004639A8">
        <w:rPr>
          <w:lang w:val="vi-VN"/>
        </w:rPr>
        <w:t xml:space="preserve"> • Công cụ sử dụng:</w:t>
      </w:r>
    </w:p>
    <w:p w14:paraId="24AC35CD" w14:textId="3489BB64" w:rsidR="004639A8" w:rsidRPr="004639A8" w:rsidRDefault="004639A8" w:rsidP="004639A8">
      <w:pPr>
        <w:ind w:left="360"/>
        <w:rPr>
          <w:b/>
          <w:bCs/>
          <w:sz w:val="24"/>
          <w:szCs w:val="24"/>
          <w:lang w:val="vi-VN"/>
        </w:rPr>
      </w:pPr>
      <w:r w:rsidRPr="004639A8">
        <w:rPr>
          <w:b/>
          <w:bCs/>
          <w:sz w:val="24"/>
          <w:szCs w:val="24"/>
          <w:lang w:val="vi-VN"/>
        </w:rPr>
        <w:t xml:space="preserve"> • Apple Screen Time (iPhone)</w:t>
      </w:r>
    </w:p>
    <w:p w14:paraId="7D98C6CC" w14:textId="77777777" w:rsidR="004639A8" w:rsidRPr="004639A8" w:rsidRDefault="004639A8" w:rsidP="004639A8">
      <w:pPr>
        <w:ind w:left="360"/>
        <w:rPr>
          <w:b/>
          <w:bCs/>
          <w:sz w:val="24"/>
          <w:szCs w:val="24"/>
          <w:lang w:val="vi-VN"/>
        </w:rPr>
      </w:pPr>
      <w:r w:rsidRPr="004639A8">
        <w:rPr>
          <w:b/>
          <w:bCs/>
          <w:sz w:val="24"/>
          <w:szCs w:val="24"/>
          <w:lang w:val="vi-VN"/>
        </w:rPr>
        <w:t xml:space="preserve"> • Google Digital Wellbeing (Android)</w:t>
      </w:r>
    </w:p>
    <w:p w14:paraId="690F6B54" w14:textId="3DBFC234" w:rsidR="004639A8" w:rsidRPr="004639A8" w:rsidRDefault="004639A8" w:rsidP="004639A8">
      <w:pPr>
        <w:ind w:left="360"/>
        <w:rPr>
          <w:lang w:val="vi-VN"/>
        </w:rPr>
      </w:pPr>
    </w:p>
    <w:p w14:paraId="0F957306" w14:textId="0F460AA4" w:rsidR="004639A8" w:rsidRPr="004639A8" w:rsidRDefault="004639A8" w:rsidP="004639A8">
      <w:pPr>
        <w:ind w:left="360"/>
        <w:rPr>
          <w:lang w:val="vi-VN"/>
        </w:rPr>
      </w:pPr>
      <w:r w:rsidRPr="004639A8">
        <w:rPr>
          <w:rFonts w:ascii="Segoe UI Emoji" w:hAnsi="Segoe UI Emoji" w:cs="Segoe UI Emoji"/>
          <w:lang w:val="vi-VN"/>
        </w:rPr>
        <w:t>📊</w:t>
      </w:r>
      <w:r w:rsidRPr="004639A8">
        <w:rPr>
          <w:lang w:val="vi-VN"/>
        </w:rPr>
        <w:t xml:space="preserve"> Kết quả mẫu (1 ngày):</w:t>
      </w:r>
    </w:p>
    <w:p w14:paraId="736A6A2B" w14:textId="5D03588E" w:rsidR="004639A8" w:rsidRPr="004639A8" w:rsidRDefault="004639A8" w:rsidP="004639A8">
      <w:pPr>
        <w:ind w:left="360"/>
        <w:rPr>
          <w:lang w:val="vi-VN"/>
        </w:rPr>
      </w:pPr>
      <w:r w:rsidRPr="004639A8">
        <w:rPr>
          <w:lang w:val="vi-VN"/>
        </w:rPr>
        <w:t xml:space="preserve"> • Tổng thời gian dùng điện thoại: 5 giờ 20 phút</w:t>
      </w:r>
    </w:p>
    <w:p w14:paraId="5477EE47" w14:textId="77777777" w:rsidR="004639A8" w:rsidRPr="004639A8" w:rsidRDefault="004639A8" w:rsidP="004639A8">
      <w:pPr>
        <w:ind w:left="360"/>
        <w:rPr>
          <w:lang w:val="vi-VN"/>
        </w:rPr>
      </w:pPr>
      <w:r w:rsidRPr="004639A8">
        <w:rPr>
          <w:lang w:val="vi-VN"/>
        </w:rPr>
        <w:t xml:space="preserve"> • Mạng xã hội (Facebook, TikTok): 2 giờ 10 phút</w:t>
      </w:r>
    </w:p>
    <w:p w14:paraId="17FD00F9" w14:textId="3B72608A" w:rsidR="004639A8" w:rsidRPr="004639A8" w:rsidRDefault="004639A8" w:rsidP="004639A8">
      <w:pPr>
        <w:ind w:left="360"/>
        <w:rPr>
          <w:lang w:val="vi-VN"/>
        </w:rPr>
      </w:pPr>
      <w:r w:rsidRPr="004639A8">
        <w:rPr>
          <w:lang w:val="vi-VN"/>
        </w:rPr>
        <w:t xml:space="preserve"> • Giải trí (YouTube, game): 1 giờ 30 phút</w:t>
      </w:r>
    </w:p>
    <w:p w14:paraId="601B0880" w14:textId="77777777" w:rsidR="004639A8" w:rsidRPr="004639A8" w:rsidRDefault="004639A8" w:rsidP="004639A8">
      <w:pPr>
        <w:ind w:left="360"/>
        <w:rPr>
          <w:lang w:val="vi-VN"/>
        </w:rPr>
      </w:pPr>
      <w:r w:rsidRPr="004639A8">
        <w:rPr>
          <w:lang w:val="vi-VN"/>
        </w:rPr>
        <w:t xml:space="preserve"> • Học tập (Zoom, trình duyệt, Word): 1 giờ</w:t>
      </w:r>
    </w:p>
    <w:p w14:paraId="0822119C" w14:textId="77777777" w:rsidR="004639A8" w:rsidRPr="004639A8" w:rsidRDefault="004639A8" w:rsidP="004639A8">
      <w:pPr>
        <w:ind w:left="360"/>
        <w:rPr>
          <w:lang w:val="vi-VN"/>
        </w:rPr>
      </w:pPr>
      <w:r w:rsidRPr="004639A8">
        <w:rPr>
          <w:lang w:val="vi-VN"/>
        </w:rPr>
        <w:t xml:space="preserve"> • Khác: 40 phút</w:t>
      </w:r>
    </w:p>
    <w:p w14:paraId="1E0A51DC" w14:textId="77777777" w:rsidR="004639A8" w:rsidRPr="004639A8" w:rsidRDefault="004639A8" w:rsidP="004639A8">
      <w:pPr>
        <w:ind w:left="360"/>
        <w:rPr>
          <w:lang w:val="vi-VN"/>
        </w:rPr>
      </w:pPr>
    </w:p>
    <w:p w14:paraId="58326E6D" w14:textId="0CF323A4" w:rsidR="008B7AF1" w:rsidRDefault="004639A8" w:rsidP="004639A8">
      <w:pPr>
        <w:ind w:left="360"/>
        <w:rPr>
          <w:lang w:val="vi-VN"/>
        </w:rPr>
      </w:pPr>
      <w:r w:rsidRPr="004639A8">
        <w:rPr>
          <w:rFonts w:ascii="Segoe UI Emoji" w:hAnsi="Segoe UI Emoji" w:cs="Segoe UI Emoji"/>
          <w:lang w:val="vi-VN"/>
        </w:rPr>
        <w:t>👉</w:t>
      </w:r>
      <w:r w:rsidRPr="004639A8">
        <w:rPr>
          <w:lang w:val="vi-VN"/>
        </w:rPr>
        <w:t xml:space="preserve"> Nhận xét: Thời gian dùng mạng xã hội còn cao, dễ gây xao nhãng việc học.</w:t>
      </w:r>
    </w:p>
    <w:p w14:paraId="7297FA3C" w14:textId="5F4B4078" w:rsidR="004639A8" w:rsidRPr="00106885" w:rsidRDefault="004639A8" w:rsidP="00106885">
      <w:pPr>
        <w:pStyle w:val="ListParagraph"/>
        <w:numPr>
          <w:ilvl w:val="0"/>
          <w:numId w:val="24"/>
        </w:numPr>
        <w:rPr>
          <w:b/>
          <w:bCs/>
          <w:sz w:val="32"/>
          <w:szCs w:val="32"/>
          <w:lang w:val="vi-VN"/>
        </w:rPr>
      </w:pPr>
      <w:r w:rsidRPr="00106885">
        <w:rPr>
          <w:b/>
          <w:bCs/>
          <w:sz w:val="32"/>
          <w:szCs w:val="32"/>
          <w:lang w:val="vi-VN"/>
        </w:rPr>
        <w:t>Nhật ký 1 ngày (Online / Offline)</w:t>
      </w:r>
    </w:p>
    <w:p w14:paraId="697831DA" w14:textId="19955749" w:rsidR="004639A8" w:rsidRPr="00106885" w:rsidRDefault="004639A8" w:rsidP="004639A8">
      <w:pPr>
        <w:ind w:left="360"/>
        <w:rPr>
          <w:b/>
          <w:bCs/>
          <w:sz w:val="24"/>
          <w:szCs w:val="24"/>
          <w:lang w:val="vi-VN"/>
        </w:rPr>
      </w:pPr>
      <w:r w:rsidRPr="00106885">
        <w:rPr>
          <w:b/>
          <w:bCs/>
          <w:sz w:val="24"/>
          <w:szCs w:val="24"/>
          <w:lang w:val="vi-VN"/>
        </w:rPr>
        <w:t xml:space="preserve">Thời gian </w:t>
      </w:r>
      <w:r w:rsidRPr="00106885">
        <w:rPr>
          <w:b/>
          <w:bCs/>
          <w:sz w:val="24"/>
          <w:szCs w:val="24"/>
          <w:lang w:val="vi-VN"/>
        </w:rPr>
        <w:tab/>
      </w:r>
      <w:r w:rsidRPr="00106885">
        <w:rPr>
          <w:b/>
          <w:bCs/>
          <w:sz w:val="24"/>
          <w:szCs w:val="24"/>
          <w:lang w:val="vi-VN"/>
        </w:rPr>
        <w:tab/>
        <w:t>hoạt động</w:t>
      </w:r>
      <w:r w:rsidRPr="00106885">
        <w:rPr>
          <w:b/>
          <w:bCs/>
          <w:sz w:val="24"/>
          <w:szCs w:val="24"/>
          <w:lang w:val="vi-VN"/>
        </w:rPr>
        <w:tab/>
      </w:r>
      <w:r w:rsidRPr="00106885">
        <w:rPr>
          <w:b/>
          <w:bCs/>
          <w:sz w:val="24"/>
          <w:szCs w:val="24"/>
          <w:lang w:val="vi-VN"/>
        </w:rPr>
        <w:tab/>
      </w:r>
      <w:r w:rsidRPr="00106885">
        <w:rPr>
          <w:b/>
          <w:bCs/>
          <w:sz w:val="24"/>
          <w:szCs w:val="24"/>
          <w:lang w:val="vi-VN"/>
        </w:rPr>
        <w:tab/>
      </w:r>
      <w:r w:rsidRPr="00106885">
        <w:rPr>
          <w:b/>
          <w:bCs/>
          <w:sz w:val="24"/>
          <w:szCs w:val="24"/>
          <w:lang w:val="vi-VN"/>
        </w:rPr>
        <w:tab/>
        <w:t>trạng thái</w:t>
      </w:r>
    </w:p>
    <w:p w14:paraId="6262A6C6" w14:textId="71AF6638" w:rsidR="004639A8" w:rsidRDefault="004639A8" w:rsidP="004639A8">
      <w:pPr>
        <w:ind w:left="360"/>
        <w:rPr>
          <w:lang w:val="vi-VN"/>
        </w:rPr>
      </w:pPr>
      <w:r>
        <w:rPr>
          <w:lang w:val="vi-VN"/>
        </w:rPr>
        <w:t>6h-7h</w:t>
      </w:r>
      <w:r>
        <w:rPr>
          <w:lang w:val="vi-VN"/>
        </w:rPr>
        <w:tab/>
      </w:r>
      <w:r>
        <w:rPr>
          <w:lang w:val="vi-VN"/>
        </w:rPr>
        <w:tab/>
        <w:t xml:space="preserve">thức dậy, ăn sáng </w:t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>offline</w:t>
      </w:r>
    </w:p>
    <w:p w14:paraId="76E73782" w14:textId="063A7009" w:rsidR="004639A8" w:rsidRDefault="004639A8" w:rsidP="004639A8">
      <w:pPr>
        <w:ind w:left="360"/>
        <w:rPr>
          <w:lang w:val="vi-VN"/>
        </w:rPr>
      </w:pPr>
      <w:r>
        <w:rPr>
          <w:lang w:val="vi-VN"/>
        </w:rPr>
        <w:t>7h-11h</w:t>
      </w:r>
      <w:r>
        <w:rPr>
          <w:lang w:val="vi-VN"/>
        </w:rPr>
        <w:tab/>
      </w:r>
      <w:r>
        <w:rPr>
          <w:lang w:val="vi-VN"/>
        </w:rPr>
        <w:tab/>
        <w:t>học trên lớp</w:t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>offline</w:t>
      </w:r>
    </w:p>
    <w:p w14:paraId="724B721C" w14:textId="3329EC0E" w:rsidR="004639A8" w:rsidRDefault="004639A8" w:rsidP="004639A8">
      <w:pPr>
        <w:ind w:left="360"/>
        <w:rPr>
          <w:lang w:val="vi-VN"/>
        </w:rPr>
      </w:pPr>
      <w:r>
        <w:rPr>
          <w:lang w:val="vi-VN"/>
        </w:rPr>
        <w:t>11h-12h</w:t>
      </w:r>
      <w:r>
        <w:rPr>
          <w:lang w:val="vi-VN"/>
        </w:rPr>
        <w:tab/>
      </w:r>
      <w:r>
        <w:rPr>
          <w:lang w:val="vi-VN"/>
        </w:rPr>
        <w:tab/>
        <w:t>lướt mạng xã hội</w:t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>online</w:t>
      </w:r>
    </w:p>
    <w:p w14:paraId="5AB36BA4" w14:textId="5D9C990A" w:rsidR="004639A8" w:rsidRDefault="004639A8" w:rsidP="004639A8">
      <w:pPr>
        <w:ind w:left="360"/>
        <w:rPr>
          <w:lang w:val="vi-VN"/>
        </w:rPr>
      </w:pPr>
      <w:r>
        <w:rPr>
          <w:lang w:val="vi-VN"/>
        </w:rPr>
        <w:t>13h-16h</w:t>
      </w:r>
      <w:r>
        <w:rPr>
          <w:lang w:val="vi-VN"/>
        </w:rPr>
        <w:tab/>
      </w:r>
      <w:r>
        <w:rPr>
          <w:lang w:val="vi-VN"/>
        </w:rPr>
        <w:tab/>
        <w:t xml:space="preserve">đi học, làm bài </w:t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 xml:space="preserve">offline </w:t>
      </w:r>
    </w:p>
    <w:p w14:paraId="53ED4FB5" w14:textId="6192F099" w:rsidR="004639A8" w:rsidRDefault="004639A8" w:rsidP="004639A8">
      <w:pPr>
        <w:ind w:left="360"/>
        <w:rPr>
          <w:lang w:val="vi-VN"/>
        </w:rPr>
      </w:pPr>
      <w:r>
        <w:rPr>
          <w:lang w:val="vi-VN"/>
        </w:rPr>
        <w:t>18h-19h</w:t>
      </w:r>
      <w:r>
        <w:rPr>
          <w:lang w:val="vi-VN"/>
        </w:rPr>
        <w:tab/>
      </w:r>
      <w:r>
        <w:rPr>
          <w:lang w:val="vi-VN"/>
        </w:rPr>
        <w:tab/>
        <w:t>ăn tối, cafe nói chuyện với bạn</w:t>
      </w:r>
      <w:r>
        <w:rPr>
          <w:lang w:val="vi-VN"/>
        </w:rPr>
        <w:tab/>
      </w:r>
      <w:r>
        <w:rPr>
          <w:lang w:val="vi-VN"/>
        </w:rPr>
        <w:tab/>
      </w:r>
      <w:r w:rsidR="00106885">
        <w:rPr>
          <w:lang w:val="vi-VN"/>
        </w:rPr>
        <w:t>online</w:t>
      </w:r>
    </w:p>
    <w:p w14:paraId="3BC5743F" w14:textId="36AA8BA5" w:rsidR="00106885" w:rsidRDefault="00106885" w:rsidP="004639A8">
      <w:pPr>
        <w:ind w:left="360"/>
        <w:rPr>
          <w:lang w:val="vi-VN"/>
        </w:rPr>
      </w:pPr>
      <w:r>
        <w:rPr>
          <w:lang w:val="vi-VN"/>
        </w:rPr>
        <w:t>20h-22h</w:t>
      </w:r>
      <w:r>
        <w:rPr>
          <w:lang w:val="vi-VN"/>
        </w:rPr>
        <w:tab/>
      </w:r>
      <w:r>
        <w:rPr>
          <w:lang w:val="vi-VN"/>
        </w:rPr>
        <w:tab/>
        <w:t>giải trí (tiktok, youtobe..)</w:t>
      </w:r>
      <w:r>
        <w:rPr>
          <w:lang w:val="vi-VN"/>
        </w:rPr>
        <w:tab/>
      </w:r>
      <w:r>
        <w:rPr>
          <w:lang w:val="vi-VN"/>
        </w:rPr>
        <w:tab/>
        <w:t>online</w:t>
      </w:r>
    </w:p>
    <w:p w14:paraId="122F969A" w14:textId="0A44BD6B" w:rsidR="00106885" w:rsidRDefault="00106885" w:rsidP="004639A8">
      <w:pPr>
        <w:ind w:left="360"/>
        <w:rPr>
          <w:lang w:val="vi-VN"/>
        </w:rPr>
      </w:pPr>
      <w:r>
        <w:rPr>
          <w:lang w:val="vi-VN"/>
        </w:rPr>
        <w:t>22h30</w:t>
      </w:r>
      <w:r>
        <w:rPr>
          <w:lang w:val="vi-VN"/>
        </w:rPr>
        <w:tab/>
      </w:r>
      <w:r>
        <w:rPr>
          <w:lang w:val="vi-VN"/>
        </w:rPr>
        <w:tab/>
        <w:t>ngủ</w:t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>offline</w:t>
      </w:r>
    </w:p>
    <w:p w14:paraId="788C28E5" w14:textId="77777777" w:rsidR="00106885" w:rsidRDefault="00106885" w:rsidP="004639A8">
      <w:pPr>
        <w:ind w:left="360"/>
        <w:rPr>
          <w:lang w:val="vi-VN"/>
        </w:rPr>
      </w:pPr>
    </w:p>
    <w:p w14:paraId="70D2BA8C" w14:textId="6681A7BF" w:rsidR="00106885" w:rsidRDefault="00106885" w:rsidP="004639A8">
      <w:pPr>
        <w:ind w:left="360"/>
        <w:rPr>
          <w:sz w:val="28"/>
          <w:szCs w:val="28"/>
          <w:lang w:val="vi-VN"/>
        </w:rPr>
      </w:pPr>
      <w:r w:rsidRPr="00106885">
        <w:rPr>
          <w:sz w:val="28"/>
          <w:szCs w:val="28"/>
          <w:lang w:val="vi-VN"/>
        </w:rPr>
        <w:t>Tự đánh giá: Online chiếm nhiều vào buổi tối → ảnh hưởng giấc ngủ.</w:t>
      </w:r>
    </w:p>
    <w:p w14:paraId="3940E662" w14:textId="1BA5D51E" w:rsidR="00106885" w:rsidRPr="00106885" w:rsidRDefault="00106885" w:rsidP="00106885">
      <w:pPr>
        <w:pStyle w:val="ListParagraph"/>
        <w:numPr>
          <w:ilvl w:val="0"/>
          <w:numId w:val="24"/>
        </w:numPr>
        <w:rPr>
          <w:b/>
          <w:bCs/>
          <w:sz w:val="40"/>
          <w:szCs w:val="40"/>
          <w:lang w:val="vi-VN"/>
        </w:rPr>
      </w:pPr>
      <w:r w:rsidRPr="00106885">
        <w:rPr>
          <w:b/>
          <w:bCs/>
          <w:sz w:val="40"/>
          <w:szCs w:val="40"/>
          <w:lang w:val="vi-VN"/>
        </w:rPr>
        <w:t>Giải pháp “Digital Detox” cho sinh viên (NHÓM)</w:t>
      </w:r>
    </w:p>
    <w:p w14:paraId="09D31CFD" w14:textId="77777777" w:rsidR="00106885" w:rsidRPr="00106885" w:rsidRDefault="00106885" w:rsidP="00106885">
      <w:pPr>
        <w:pStyle w:val="ListParagraph"/>
        <w:ind w:left="644"/>
        <w:rPr>
          <w:sz w:val="28"/>
          <w:szCs w:val="28"/>
          <w:lang w:val="vi-VN"/>
        </w:rPr>
      </w:pPr>
      <w:r w:rsidRPr="00106885">
        <w:rPr>
          <w:sz w:val="28"/>
          <w:szCs w:val="28"/>
          <w:lang w:val="vi-VN"/>
        </w:rPr>
        <w:t xml:space="preserve"> • Giới hạn mạng xã hội: ≤ 1–1,5 giờ/ngày</w:t>
      </w:r>
    </w:p>
    <w:p w14:paraId="030BD228" w14:textId="3913D795" w:rsidR="00106885" w:rsidRPr="00106885" w:rsidRDefault="00106885" w:rsidP="00106885">
      <w:pPr>
        <w:pStyle w:val="ListParagraph"/>
        <w:ind w:left="644"/>
        <w:rPr>
          <w:sz w:val="28"/>
          <w:szCs w:val="28"/>
          <w:lang w:val="vi-VN"/>
        </w:rPr>
      </w:pPr>
      <w:r w:rsidRPr="00106885">
        <w:rPr>
          <w:sz w:val="28"/>
          <w:szCs w:val="28"/>
          <w:lang w:val="vi-VN"/>
        </w:rPr>
        <w:t xml:space="preserve"> • Không dùng điện thoại 30 phút trước khi ngủ</w:t>
      </w:r>
    </w:p>
    <w:p w14:paraId="7789FD81" w14:textId="33A3D3F5" w:rsidR="00106885" w:rsidRPr="00106885" w:rsidRDefault="00106885" w:rsidP="00106885">
      <w:pPr>
        <w:pStyle w:val="ListParagraph"/>
        <w:ind w:left="644"/>
        <w:rPr>
          <w:sz w:val="28"/>
          <w:szCs w:val="28"/>
          <w:lang w:val="vi-VN"/>
        </w:rPr>
      </w:pPr>
      <w:r w:rsidRPr="00106885">
        <w:rPr>
          <w:sz w:val="28"/>
          <w:szCs w:val="28"/>
          <w:lang w:val="vi-VN"/>
        </w:rPr>
        <w:t xml:space="preserve"> • Tắt thông báo không cần thiết</w:t>
      </w:r>
    </w:p>
    <w:p w14:paraId="03CF27D1" w14:textId="792E1587" w:rsidR="00106885" w:rsidRPr="00106885" w:rsidRDefault="00106885" w:rsidP="00106885">
      <w:pPr>
        <w:pStyle w:val="ListParagraph"/>
        <w:ind w:left="644"/>
        <w:rPr>
          <w:sz w:val="28"/>
          <w:szCs w:val="28"/>
          <w:lang w:val="vi-VN"/>
        </w:rPr>
      </w:pPr>
      <w:r w:rsidRPr="00106885">
        <w:rPr>
          <w:sz w:val="28"/>
          <w:szCs w:val="28"/>
          <w:lang w:val="vi-VN"/>
        </w:rPr>
        <w:t xml:space="preserve"> • Để điện thoại xa bàn học</w:t>
      </w:r>
    </w:p>
    <w:p w14:paraId="280578AE" w14:textId="716FC2C0" w:rsidR="00106885" w:rsidRDefault="00106885" w:rsidP="00106885">
      <w:pPr>
        <w:pStyle w:val="ListParagraph"/>
        <w:ind w:left="644"/>
        <w:rPr>
          <w:sz w:val="28"/>
          <w:szCs w:val="28"/>
          <w:lang w:val="vi-VN"/>
        </w:rPr>
      </w:pPr>
      <w:r w:rsidRPr="00106885">
        <w:rPr>
          <w:sz w:val="28"/>
          <w:szCs w:val="28"/>
          <w:lang w:val="vi-VN"/>
        </w:rPr>
        <w:t xml:space="preserve"> • Thay thế online bằng: đọc sách, thể thao, nói chuyện trực tiếp</w:t>
      </w:r>
    </w:p>
    <w:p w14:paraId="725FA160" w14:textId="7A041A21" w:rsidR="00106885" w:rsidRPr="00106885" w:rsidRDefault="00106885" w:rsidP="00106885">
      <w:pPr>
        <w:pStyle w:val="ListParagraph"/>
        <w:numPr>
          <w:ilvl w:val="0"/>
          <w:numId w:val="24"/>
        </w:numPr>
        <w:rPr>
          <w:b/>
          <w:bCs/>
          <w:sz w:val="36"/>
          <w:szCs w:val="36"/>
          <w:lang w:val="vi-VN"/>
        </w:rPr>
      </w:pPr>
      <w:r w:rsidRPr="00106885">
        <w:rPr>
          <w:b/>
          <w:bCs/>
          <w:sz w:val="36"/>
          <w:szCs w:val="36"/>
          <w:lang w:val="vi-VN"/>
        </w:rPr>
        <w:t>Nội dung poster/infographic tuyên truyền</w:t>
      </w:r>
    </w:p>
    <w:p w14:paraId="59BEE446" w14:textId="717D7C28" w:rsidR="00106885" w:rsidRPr="00106885" w:rsidRDefault="00106885" w:rsidP="00106885">
      <w:pPr>
        <w:pStyle w:val="ListParagraph"/>
        <w:ind w:left="644"/>
        <w:rPr>
          <w:lang w:val="vi-VN"/>
        </w:rPr>
      </w:pPr>
    </w:p>
    <w:p w14:paraId="0B4829C6" w14:textId="4769111E" w:rsidR="00106885" w:rsidRPr="00106885" w:rsidRDefault="00106885" w:rsidP="00106885">
      <w:pPr>
        <w:rPr>
          <w:sz w:val="28"/>
          <w:szCs w:val="28"/>
          <w:lang w:val="vi-VN"/>
        </w:rPr>
      </w:pPr>
      <w:r w:rsidRPr="00106885">
        <w:rPr>
          <w:sz w:val="28"/>
          <w:szCs w:val="28"/>
          <w:lang w:val="vi-VN"/>
        </w:rPr>
        <w:t>Chủ đề: “Sống lành mạnh trong kỷ nguyên số”</w:t>
      </w:r>
    </w:p>
    <w:p w14:paraId="6A774A53" w14:textId="5102373F" w:rsidR="00106885" w:rsidRPr="00106885" w:rsidRDefault="00106885" w:rsidP="00106885">
      <w:pPr>
        <w:rPr>
          <w:sz w:val="28"/>
          <w:szCs w:val="28"/>
          <w:lang w:val="vi-VN"/>
        </w:rPr>
      </w:pPr>
      <w:r w:rsidRPr="00106885">
        <w:rPr>
          <w:sz w:val="28"/>
          <w:szCs w:val="28"/>
          <w:lang w:val="vi-VN"/>
        </w:rPr>
        <w:t>Thông điệp chính:</w:t>
      </w:r>
    </w:p>
    <w:p w14:paraId="7D6B313C" w14:textId="66574A08" w:rsidR="00106885" w:rsidRPr="00106885" w:rsidRDefault="00106885" w:rsidP="00106885">
      <w:pPr>
        <w:tabs>
          <w:tab w:val="left" w:pos="7651"/>
        </w:tabs>
        <w:rPr>
          <w:sz w:val="28"/>
          <w:szCs w:val="28"/>
          <w:lang w:val="vi-VN"/>
        </w:rPr>
      </w:pPr>
      <w:r w:rsidRPr="00106885">
        <w:rPr>
          <w:sz w:val="28"/>
          <w:szCs w:val="28"/>
          <w:lang w:val="vi-VN"/>
        </w:rPr>
        <w:t xml:space="preserve"> • Ít màn hình – Nhiều sức khỏe</w:t>
      </w:r>
      <w:r>
        <w:rPr>
          <w:sz w:val="28"/>
          <w:szCs w:val="28"/>
          <w:lang w:val="vi-VN"/>
        </w:rPr>
        <w:tab/>
      </w:r>
    </w:p>
    <w:p w14:paraId="386C1D2A" w14:textId="26A79D51" w:rsidR="00106885" w:rsidRDefault="00106885" w:rsidP="00106885">
      <w:pPr>
        <w:tabs>
          <w:tab w:val="left" w:pos="7075"/>
        </w:tabs>
        <w:rPr>
          <w:sz w:val="28"/>
          <w:szCs w:val="28"/>
          <w:lang w:val="vi-VN"/>
        </w:rPr>
      </w:pPr>
      <w:r w:rsidRPr="00106885">
        <w:rPr>
          <w:sz w:val="28"/>
          <w:szCs w:val="28"/>
          <w:lang w:val="vi-VN"/>
        </w:rPr>
        <w:t xml:space="preserve"> • Công nghệ phục vụ con người,</w:t>
      </w:r>
      <w:r>
        <w:rPr>
          <w:sz w:val="28"/>
          <w:szCs w:val="28"/>
          <w:lang w:val="vi-VN"/>
        </w:rPr>
        <w:tab/>
      </w:r>
    </w:p>
    <w:p w14:paraId="14F7ED67" w14:textId="7F3BE925" w:rsidR="00106885" w:rsidRDefault="00106885" w:rsidP="00106885">
      <w:pPr>
        <w:rPr>
          <w:sz w:val="28"/>
          <w:szCs w:val="28"/>
          <w:lang w:val="vi-VN"/>
        </w:rPr>
      </w:pPr>
      <w:r w:rsidRPr="00106885">
        <w:rPr>
          <w:sz w:val="28"/>
          <w:szCs w:val="28"/>
          <w:lang w:val="vi-VN"/>
        </w:rPr>
        <w:t xml:space="preserve"> không điều khiển con người</w:t>
      </w:r>
    </w:p>
    <w:p w14:paraId="3BF60840" w14:textId="78BD65D1" w:rsidR="00106885" w:rsidRDefault="00106885" w:rsidP="00106885">
      <w:pPr>
        <w:rPr>
          <w:sz w:val="28"/>
          <w:szCs w:val="28"/>
          <w:lang w:val="vi-VN"/>
        </w:rPr>
      </w:pPr>
      <w:r w:rsidRPr="00106885">
        <w:rPr>
          <w:sz w:val="28"/>
          <w:szCs w:val="28"/>
          <w:lang w:val="vi-VN"/>
        </w:rPr>
        <w:t xml:space="preserve"> • Offline cũng là một kỹ năng sống</w:t>
      </w:r>
    </w:p>
    <w:p w14:paraId="75BC4A5C" w14:textId="63ACF47D" w:rsidR="00106885" w:rsidRDefault="00106885" w:rsidP="00106885">
      <w:pPr>
        <w:rPr>
          <w:sz w:val="28"/>
          <w:szCs w:val="28"/>
          <w:lang w:val="vi-VN"/>
        </w:rPr>
      </w:pPr>
      <w:r w:rsidRPr="00106885">
        <w:rPr>
          <w:sz w:val="28"/>
          <w:szCs w:val="28"/>
          <w:lang w:val="vi-VN"/>
        </w:rPr>
        <w:lastRenderedPageBreak/>
        <w:drawing>
          <wp:anchor distT="0" distB="0" distL="114300" distR="114300" simplePos="0" relativeHeight="251683840" behindDoc="0" locked="0" layoutInCell="1" allowOverlap="1" wp14:anchorId="1D32F98E" wp14:editId="6FD2501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392545" cy="7465695"/>
            <wp:effectExtent l="0" t="0" r="8255" b="1905"/>
            <wp:wrapSquare wrapText="bothSides"/>
            <wp:docPr id="61939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9901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7465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C97AE9" w14:textId="2862719A" w:rsidR="00106885" w:rsidRDefault="00106885" w:rsidP="00106885">
      <w:pPr>
        <w:rPr>
          <w:sz w:val="28"/>
          <w:szCs w:val="28"/>
          <w:lang w:val="vi-VN"/>
        </w:rPr>
      </w:pPr>
    </w:p>
    <w:p w14:paraId="28C16E6E" w14:textId="77777777" w:rsidR="00106885" w:rsidRDefault="00106885" w:rsidP="00106885">
      <w:pPr>
        <w:rPr>
          <w:sz w:val="28"/>
          <w:szCs w:val="28"/>
          <w:lang w:val="vi-VN"/>
        </w:rPr>
      </w:pPr>
    </w:p>
    <w:p w14:paraId="2775F9F0" w14:textId="77777777" w:rsidR="00F6796D" w:rsidRPr="00F6796D" w:rsidRDefault="00F6796D" w:rsidP="00F6796D">
      <w:pPr>
        <w:rPr>
          <w:b/>
          <w:bCs/>
          <w:sz w:val="44"/>
          <w:szCs w:val="44"/>
          <w:lang w:val="vi-VN"/>
        </w:rPr>
      </w:pPr>
      <w:r w:rsidRPr="00F6796D">
        <w:rPr>
          <w:b/>
          <w:bCs/>
          <w:sz w:val="44"/>
          <w:szCs w:val="44"/>
          <w:lang w:val="vi-VN"/>
        </w:rPr>
        <w:lastRenderedPageBreak/>
        <w:t>TIẾT 5: DỰ ÁN TÌNH HUỐNG &amp; PHẢN BIỆN</w:t>
      </w:r>
    </w:p>
    <w:p w14:paraId="740235D7" w14:textId="77777777" w:rsidR="00F6796D" w:rsidRPr="00F6796D" w:rsidRDefault="00F6796D" w:rsidP="00F6796D">
      <w:pPr>
        <w:rPr>
          <w:sz w:val="28"/>
          <w:szCs w:val="28"/>
          <w:lang w:val="vi-VN"/>
        </w:rPr>
      </w:pPr>
    </w:p>
    <w:p w14:paraId="13D86827" w14:textId="286085FB" w:rsidR="00F6796D" w:rsidRPr="00F6796D" w:rsidRDefault="00F6796D" w:rsidP="00F6796D">
      <w:pPr>
        <w:pStyle w:val="ListParagraph"/>
        <w:numPr>
          <w:ilvl w:val="0"/>
          <w:numId w:val="25"/>
        </w:numPr>
        <w:rPr>
          <w:sz w:val="28"/>
          <w:szCs w:val="28"/>
          <w:lang w:val="vi-VN"/>
        </w:rPr>
      </w:pPr>
      <w:r w:rsidRPr="00F6796D">
        <w:rPr>
          <w:sz w:val="28"/>
          <w:szCs w:val="28"/>
          <w:lang w:val="vi-VN"/>
        </w:rPr>
        <w:t>Tình huống nhóm lựa chọn</w:t>
      </w:r>
    </w:p>
    <w:p w14:paraId="70205B22" w14:textId="77777777" w:rsidR="00F6796D" w:rsidRPr="00F6796D" w:rsidRDefault="00F6796D" w:rsidP="00F6796D">
      <w:pPr>
        <w:rPr>
          <w:sz w:val="28"/>
          <w:szCs w:val="28"/>
          <w:lang w:val="vi-VN"/>
        </w:rPr>
      </w:pPr>
    </w:p>
    <w:p w14:paraId="245525AF" w14:textId="77777777" w:rsidR="00F6796D" w:rsidRPr="00F6796D" w:rsidRDefault="00F6796D" w:rsidP="00F6796D">
      <w:pPr>
        <w:rPr>
          <w:sz w:val="28"/>
          <w:szCs w:val="28"/>
          <w:lang w:val="vi-VN"/>
        </w:rPr>
      </w:pPr>
      <w:r w:rsidRPr="00F6796D">
        <w:rPr>
          <w:sz w:val="28"/>
          <w:szCs w:val="28"/>
          <w:lang w:val="vi-VN"/>
        </w:rPr>
        <w:t>Tình huống: Sinh viên bị lừa click link giả mạo nhận học bổng → mất tài khoản Facebook &amp; email.</w:t>
      </w:r>
    </w:p>
    <w:p w14:paraId="719367A3" w14:textId="77777777" w:rsidR="00F6796D" w:rsidRPr="00F6796D" w:rsidRDefault="00F6796D" w:rsidP="00F6796D">
      <w:pPr>
        <w:rPr>
          <w:sz w:val="28"/>
          <w:szCs w:val="28"/>
          <w:lang w:val="vi-VN"/>
        </w:rPr>
      </w:pPr>
    </w:p>
    <w:p w14:paraId="3EFBD9D7" w14:textId="77777777" w:rsidR="00F6796D" w:rsidRPr="00F6796D" w:rsidRDefault="00F6796D" w:rsidP="00F6796D">
      <w:pPr>
        <w:rPr>
          <w:sz w:val="28"/>
          <w:szCs w:val="28"/>
          <w:lang w:val="vi-VN"/>
        </w:rPr>
      </w:pPr>
      <w:r w:rsidRPr="00F6796D">
        <w:rPr>
          <w:rFonts w:ascii="Segoe UI Symbol" w:hAnsi="Segoe UI Symbol" w:cs="Segoe UI Symbol"/>
          <w:sz w:val="28"/>
          <w:szCs w:val="28"/>
          <w:lang w:val="vi-VN"/>
        </w:rPr>
        <w:t>⸻</w:t>
      </w:r>
    </w:p>
    <w:p w14:paraId="5EE0F03C" w14:textId="77777777" w:rsidR="00F6796D" w:rsidRPr="00F6796D" w:rsidRDefault="00F6796D" w:rsidP="00F6796D">
      <w:pPr>
        <w:rPr>
          <w:sz w:val="28"/>
          <w:szCs w:val="28"/>
          <w:lang w:val="vi-VN"/>
        </w:rPr>
      </w:pPr>
    </w:p>
    <w:p w14:paraId="766D138C" w14:textId="693B9B36" w:rsidR="00F6796D" w:rsidRPr="00F6796D" w:rsidRDefault="00F6796D" w:rsidP="00F6796D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2. </w:t>
      </w:r>
      <w:r w:rsidRPr="00F6796D">
        <w:rPr>
          <w:sz w:val="28"/>
          <w:szCs w:val="28"/>
          <w:lang w:val="vi-VN"/>
        </w:rPr>
        <w:t>Kịch bản đóng vai (5 phút – TÓM TẮT)</w:t>
      </w:r>
    </w:p>
    <w:p w14:paraId="5193D553" w14:textId="77777777" w:rsidR="00F6796D" w:rsidRPr="00F6796D" w:rsidRDefault="00F6796D" w:rsidP="00F6796D">
      <w:pPr>
        <w:rPr>
          <w:sz w:val="28"/>
          <w:szCs w:val="28"/>
          <w:lang w:val="vi-VN"/>
        </w:rPr>
      </w:pPr>
      <w:r w:rsidRPr="00F6796D">
        <w:rPr>
          <w:sz w:val="28"/>
          <w:szCs w:val="28"/>
          <w:lang w:val="vi-VN"/>
        </w:rPr>
        <w:t xml:space="preserve"> • Nhân vật A: Sinh viên nhận email “trúng học bổng”</w:t>
      </w:r>
    </w:p>
    <w:p w14:paraId="2F6BA78C" w14:textId="77777777" w:rsidR="00F6796D" w:rsidRPr="00F6796D" w:rsidRDefault="00F6796D" w:rsidP="00F6796D">
      <w:pPr>
        <w:rPr>
          <w:sz w:val="28"/>
          <w:szCs w:val="28"/>
          <w:lang w:val="vi-VN"/>
        </w:rPr>
      </w:pPr>
      <w:r w:rsidRPr="00F6796D">
        <w:rPr>
          <w:sz w:val="28"/>
          <w:szCs w:val="28"/>
          <w:lang w:val="vi-VN"/>
        </w:rPr>
        <w:t xml:space="preserve"> • Nhân vật B: Bạn cùng lớp cảnh báo nhưng A không nghe</w:t>
      </w:r>
    </w:p>
    <w:p w14:paraId="500769E5" w14:textId="77777777" w:rsidR="00F6796D" w:rsidRPr="00F6796D" w:rsidRDefault="00F6796D" w:rsidP="00F6796D">
      <w:pPr>
        <w:rPr>
          <w:sz w:val="28"/>
          <w:szCs w:val="28"/>
          <w:lang w:val="vi-VN"/>
        </w:rPr>
      </w:pPr>
      <w:r w:rsidRPr="00F6796D">
        <w:rPr>
          <w:sz w:val="28"/>
          <w:szCs w:val="28"/>
          <w:lang w:val="vi-VN"/>
        </w:rPr>
        <w:t xml:space="preserve"> • Nhân vật C: Kẻ lừa đảo (qua email/link giả)</w:t>
      </w:r>
    </w:p>
    <w:p w14:paraId="47764D55" w14:textId="77777777" w:rsidR="00F6796D" w:rsidRPr="00F6796D" w:rsidRDefault="00F6796D" w:rsidP="00F6796D">
      <w:pPr>
        <w:rPr>
          <w:sz w:val="28"/>
          <w:szCs w:val="28"/>
          <w:lang w:val="vi-VN"/>
        </w:rPr>
      </w:pPr>
      <w:r w:rsidRPr="00F6796D">
        <w:rPr>
          <w:sz w:val="28"/>
          <w:szCs w:val="28"/>
          <w:lang w:val="vi-VN"/>
        </w:rPr>
        <w:t xml:space="preserve"> • Kết quả: A click link → nhập mật khẩu → tài khoản bị chiếm</w:t>
      </w:r>
    </w:p>
    <w:p w14:paraId="2081993C" w14:textId="77777777" w:rsidR="00F6796D" w:rsidRPr="00F6796D" w:rsidRDefault="00F6796D" w:rsidP="00F6796D">
      <w:pPr>
        <w:rPr>
          <w:sz w:val="28"/>
          <w:szCs w:val="28"/>
          <w:lang w:val="vi-VN"/>
        </w:rPr>
      </w:pPr>
    </w:p>
    <w:p w14:paraId="26E06718" w14:textId="77777777" w:rsidR="00F6796D" w:rsidRPr="00F6796D" w:rsidRDefault="00F6796D" w:rsidP="00F6796D">
      <w:pPr>
        <w:rPr>
          <w:sz w:val="28"/>
          <w:szCs w:val="28"/>
          <w:lang w:val="vi-VN"/>
        </w:rPr>
      </w:pPr>
      <w:r w:rsidRPr="00F6796D">
        <w:rPr>
          <w:rFonts w:ascii="Segoe UI Symbol" w:hAnsi="Segoe UI Symbol" w:cs="Segoe UI Symbol"/>
          <w:sz w:val="28"/>
          <w:szCs w:val="28"/>
          <w:lang w:val="vi-VN"/>
        </w:rPr>
        <w:t>⸻</w:t>
      </w:r>
    </w:p>
    <w:p w14:paraId="09DFC476" w14:textId="77777777" w:rsidR="00F6796D" w:rsidRPr="00F6796D" w:rsidRDefault="00F6796D" w:rsidP="00F6796D">
      <w:pPr>
        <w:rPr>
          <w:sz w:val="28"/>
          <w:szCs w:val="28"/>
          <w:lang w:val="vi-VN"/>
        </w:rPr>
      </w:pPr>
    </w:p>
    <w:p w14:paraId="688093F1" w14:textId="3F6C951E" w:rsidR="00F6796D" w:rsidRPr="00F6796D" w:rsidRDefault="00F6796D" w:rsidP="00F6796D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3. </w:t>
      </w:r>
      <w:r w:rsidRPr="00F6796D">
        <w:rPr>
          <w:sz w:val="28"/>
          <w:szCs w:val="28"/>
          <w:lang w:val="vi-VN"/>
        </w:rPr>
        <w:t>Giải pháp xử lý</w:t>
      </w:r>
    </w:p>
    <w:p w14:paraId="27B883C8" w14:textId="77777777" w:rsidR="00F6796D" w:rsidRPr="00F6796D" w:rsidRDefault="00F6796D" w:rsidP="00F6796D">
      <w:pPr>
        <w:rPr>
          <w:sz w:val="28"/>
          <w:szCs w:val="28"/>
          <w:lang w:val="vi-VN"/>
        </w:rPr>
      </w:pPr>
      <w:r w:rsidRPr="00F6796D">
        <w:rPr>
          <w:sz w:val="28"/>
          <w:szCs w:val="28"/>
          <w:lang w:val="vi-VN"/>
        </w:rPr>
        <w:t xml:space="preserve"> • Đổi ngay mật khẩu các tài khoản liên quan</w:t>
      </w:r>
    </w:p>
    <w:p w14:paraId="6CA45377" w14:textId="77777777" w:rsidR="00F6796D" w:rsidRPr="00F6796D" w:rsidRDefault="00F6796D" w:rsidP="00F6796D">
      <w:pPr>
        <w:rPr>
          <w:sz w:val="28"/>
          <w:szCs w:val="28"/>
          <w:lang w:val="vi-VN"/>
        </w:rPr>
      </w:pPr>
      <w:r w:rsidRPr="00F6796D">
        <w:rPr>
          <w:sz w:val="28"/>
          <w:szCs w:val="28"/>
          <w:lang w:val="vi-VN"/>
        </w:rPr>
        <w:t xml:space="preserve"> • Đăng xuất khỏi tất cả thiết bị</w:t>
      </w:r>
    </w:p>
    <w:p w14:paraId="7722E4D4" w14:textId="77777777" w:rsidR="00F6796D" w:rsidRPr="00F6796D" w:rsidRDefault="00F6796D" w:rsidP="00F6796D">
      <w:pPr>
        <w:rPr>
          <w:sz w:val="28"/>
          <w:szCs w:val="28"/>
          <w:lang w:val="vi-VN"/>
        </w:rPr>
      </w:pPr>
      <w:r w:rsidRPr="00F6796D">
        <w:rPr>
          <w:sz w:val="28"/>
          <w:szCs w:val="28"/>
          <w:lang w:val="vi-VN"/>
        </w:rPr>
        <w:t xml:space="preserve"> • Bật xác thực 2 lớp (2FA)</w:t>
      </w:r>
    </w:p>
    <w:p w14:paraId="10B188BD" w14:textId="77777777" w:rsidR="00F6796D" w:rsidRPr="00F6796D" w:rsidRDefault="00F6796D" w:rsidP="00F6796D">
      <w:pPr>
        <w:rPr>
          <w:sz w:val="28"/>
          <w:szCs w:val="28"/>
          <w:lang w:val="vi-VN"/>
        </w:rPr>
      </w:pPr>
      <w:r w:rsidRPr="00F6796D">
        <w:rPr>
          <w:sz w:val="28"/>
          <w:szCs w:val="28"/>
          <w:lang w:val="vi-VN"/>
        </w:rPr>
        <w:t xml:space="preserve"> • Báo cáo email/link lừa đảo</w:t>
      </w:r>
    </w:p>
    <w:p w14:paraId="05D7678C" w14:textId="77777777" w:rsidR="00F6796D" w:rsidRPr="00F6796D" w:rsidRDefault="00F6796D" w:rsidP="00F6796D">
      <w:pPr>
        <w:rPr>
          <w:sz w:val="28"/>
          <w:szCs w:val="28"/>
          <w:lang w:val="vi-VN"/>
        </w:rPr>
      </w:pPr>
      <w:r w:rsidRPr="00F6796D">
        <w:rPr>
          <w:sz w:val="28"/>
          <w:szCs w:val="28"/>
          <w:lang w:val="vi-VN"/>
        </w:rPr>
        <w:t xml:space="preserve"> • Cảnh báo bạn bè không click link tương tự</w:t>
      </w:r>
    </w:p>
    <w:p w14:paraId="33AC11C5" w14:textId="77777777" w:rsidR="00F6796D" w:rsidRPr="00F6796D" w:rsidRDefault="00F6796D" w:rsidP="00F6796D">
      <w:pPr>
        <w:rPr>
          <w:sz w:val="28"/>
          <w:szCs w:val="28"/>
          <w:lang w:val="vi-VN"/>
        </w:rPr>
      </w:pPr>
    </w:p>
    <w:p w14:paraId="6B3276F9" w14:textId="77777777" w:rsidR="00F6796D" w:rsidRPr="00F6796D" w:rsidRDefault="00F6796D" w:rsidP="00F6796D">
      <w:pPr>
        <w:rPr>
          <w:sz w:val="28"/>
          <w:szCs w:val="28"/>
          <w:lang w:val="vi-VN"/>
        </w:rPr>
      </w:pPr>
      <w:r w:rsidRPr="00F6796D">
        <w:rPr>
          <w:rFonts w:ascii="Segoe UI Symbol" w:hAnsi="Segoe UI Symbol" w:cs="Segoe UI Symbol"/>
          <w:sz w:val="28"/>
          <w:szCs w:val="28"/>
          <w:lang w:val="vi-VN"/>
        </w:rPr>
        <w:t>⸻</w:t>
      </w:r>
    </w:p>
    <w:p w14:paraId="0A0B2872" w14:textId="77777777" w:rsidR="00F6796D" w:rsidRPr="00F6796D" w:rsidRDefault="00F6796D" w:rsidP="00F6796D">
      <w:pPr>
        <w:rPr>
          <w:sz w:val="28"/>
          <w:szCs w:val="28"/>
          <w:lang w:val="vi-VN"/>
        </w:rPr>
      </w:pPr>
    </w:p>
    <w:p w14:paraId="691B45CC" w14:textId="3A0829BD" w:rsidR="00F6796D" w:rsidRPr="00F6796D" w:rsidRDefault="00F6796D" w:rsidP="00F6796D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4.</w:t>
      </w:r>
      <w:r w:rsidRPr="00F6796D">
        <w:rPr>
          <w:sz w:val="28"/>
          <w:szCs w:val="28"/>
          <w:lang w:val="vi-VN"/>
        </w:rPr>
        <w:t xml:space="preserve"> Phản biện – ý kiến bổ sung từ nhóm khác</w:t>
      </w:r>
    </w:p>
    <w:p w14:paraId="56519FA4" w14:textId="77777777" w:rsidR="00F6796D" w:rsidRPr="00F6796D" w:rsidRDefault="00F6796D" w:rsidP="00F6796D">
      <w:pPr>
        <w:rPr>
          <w:sz w:val="28"/>
          <w:szCs w:val="28"/>
          <w:lang w:val="vi-VN"/>
        </w:rPr>
      </w:pPr>
      <w:r w:rsidRPr="00F6796D">
        <w:rPr>
          <w:sz w:val="28"/>
          <w:szCs w:val="28"/>
          <w:lang w:val="vi-VN"/>
        </w:rPr>
        <w:t xml:space="preserve"> • Không nên dùng chung mật khẩu nhiều tài khoản</w:t>
      </w:r>
    </w:p>
    <w:p w14:paraId="14662C13" w14:textId="77777777" w:rsidR="00F6796D" w:rsidRPr="00F6796D" w:rsidRDefault="00F6796D" w:rsidP="00F6796D">
      <w:pPr>
        <w:rPr>
          <w:sz w:val="28"/>
          <w:szCs w:val="28"/>
          <w:lang w:val="vi-VN"/>
        </w:rPr>
      </w:pPr>
      <w:r w:rsidRPr="00F6796D">
        <w:rPr>
          <w:sz w:val="28"/>
          <w:szCs w:val="28"/>
          <w:lang w:val="vi-VN"/>
        </w:rPr>
        <w:t xml:space="preserve"> • Cần kiểm tra link bằng công cụ bảo mật</w:t>
      </w:r>
    </w:p>
    <w:p w14:paraId="6C52A056" w14:textId="2EB5920C" w:rsidR="00106885" w:rsidRPr="00106885" w:rsidRDefault="00F6796D" w:rsidP="00F6796D">
      <w:pPr>
        <w:rPr>
          <w:sz w:val="28"/>
          <w:szCs w:val="28"/>
          <w:lang w:val="vi-VN"/>
        </w:rPr>
      </w:pPr>
      <w:r w:rsidRPr="00F6796D">
        <w:rPr>
          <w:sz w:val="28"/>
          <w:szCs w:val="28"/>
          <w:lang w:val="vi-VN"/>
        </w:rPr>
        <w:t xml:space="preserve"> • Sinh viên cần được học kỹ năng an toàn số sớm hơn</w:t>
      </w:r>
    </w:p>
    <w:sectPr w:rsidR="00106885" w:rsidRPr="001068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C14FC" w14:textId="77777777" w:rsidR="00C561A4" w:rsidRDefault="00C561A4" w:rsidP="00A077E7">
      <w:r>
        <w:separator/>
      </w:r>
    </w:p>
  </w:endnote>
  <w:endnote w:type="continuationSeparator" w:id="0">
    <w:p w14:paraId="18B6DF23" w14:textId="77777777" w:rsidR="00C561A4" w:rsidRDefault="00C561A4" w:rsidP="00A077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33C20" w14:textId="77777777" w:rsidR="00C561A4" w:rsidRDefault="00C561A4" w:rsidP="00A077E7">
      <w:r>
        <w:separator/>
      </w:r>
    </w:p>
  </w:footnote>
  <w:footnote w:type="continuationSeparator" w:id="0">
    <w:p w14:paraId="12AF164E" w14:textId="77777777" w:rsidR="00C561A4" w:rsidRDefault="00C561A4" w:rsidP="00A077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1DC2011"/>
    <w:multiLevelType w:val="hybridMultilevel"/>
    <w:tmpl w:val="4D3A07A0"/>
    <w:lvl w:ilvl="0" w:tplc="0098FF50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9D11BA9"/>
    <w:multiLevelType w:val="hybridMultilevel"/>
    <w:tmpl w:val="7B3645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2945674">
    <w:abstractNumId w:val="20"/>
  </w:num>
  <w:num w:numId="2" w16cid:durableId="294026382">
    <w:abstractNumId w:val="12"/>
  </w:num>
  <w:num w:numId="3" w16cid:durableId="1464999226">
    <w:abstractNumId w:val="10"/>
  </w:num>
  <w:num w:numId="4" w16cid:durableId="384527501">
    <w:abstractNumId w:val="22"/>
  </w:num>
  <w:num w:numId="5" w16cid:durableId="27535302">
    <w:abstractNumId w:val="13"/>
  </w:num>
  <w:num w:numId="6" w16cid:durableId="1730611742">
    <w:abstractNumId w:val="16"/>
  </w:num>
  <w:num w:numId="7" w16cid:durableId="1732532131">
    <w:abstractNumId w:val="18"/>
  </w:num>
  <w:num w:numId="8" w16cid:durableId="1310862663">
    <w:abstractNumId w:val="9"/>
  </w:num>
  <w:num w:numId="9" w16cid:durableId="1338655296">
    <w:abstractNumId w:val="7"/>
  </w:num>
  <w:num w:numId="10" w16cid:durableId="645162430">
    <w:abstractNumId w:val="6"/>
  </w:num>
  <w:num w:numId="11" w16cid:durableId="471990588">
    <w:abstractNumId w:val="5"/>
  </w:num>
  <w:num w:numId="12" w16cid:durableId="1915583236">
    <w:abstractNumId w:val="4"/>
  </w:num>
  <w:num w:numId="13" w16cid:durableId="2051683018">
    <w:abstractNumId w:val="8"/>
  </w:num>
  <w:num w:numId="14" w16cid:durableId="337004237">
    <w:abstractNumId w:val="3"/>
  </w:num>
  <w:num w:numId="15" w16cid:durableId="905146638">
    <w:abstractNumId w:val="2"/>
  </w:num>
  <w:num w:numId="16" w16cid:durableId="661273699">
    <w:abstractNumId w:val="1"/>
  </w:num>
  <w:num w:numId="17" w16cid:durableId="346370153">
    <w:abstractNumId w:val="0"/>
  </w:num>
  <w:num w:numId="18" w16cid:durableId="2112434327">
    <w:abstractNumId w:val="14"/>
  </w:num>
  <w:num w:numId="19" w16cid:durableId="1996954424">
    <w:abstractNumId w:val="15"/>
  </w:num>
  <w:num w:numId="20" w16cid:durableId="159852554">
    <w:abstractNumId w:val="21"/>
  </w:num>
  <w:num w:numId="21" w16cid:durableId="1426219768">
    <w:abstractNumId w:val="17"/>
  </w:num>
  <w:num w:numId="22" w16cid:durableId="2052343600">
    <w:abstractNumId w:val="11"/>
  </w:num>
  <w:num w:numId="23" w16cid:durableId="1328745614">
    <w:abstractNumId w:val="24"/>
  </w:num>
  <w:num w:numId="24" w16cid:durableId="652023614">
    <w:abstractNumId w:val="19"/>
  </w:num>
  <w:num w:numId="25" w16cid:durableId="100258662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7E7"/>
    <w:rsid w:val="00106885"/>
    <w:rsid w:val="00193609"/>
    <w:rsid w:val="003751B4"/>
    <w:rsid w:val="004400AD"/>
    <w:rsid w:val="004639A8"/>
    <w:rsid w:val="00645252"/>
    <w:rsid w:val="006D3D74"/>
    <w:rsid w:val="007D4D4D"/>
    <w:rsid w:val="0083569A"/>
    <w:rsid w:val="008422F0"/>
    <w:rsid w:val="008B7AF1"/>
    <w:rsid w:val="00907765"/>
    <w:rsid w:val="00A077E7"/>
    <w:rsid w:val="00A9204E"/>
    <w:rsid w:val="00B91E5D"/>
    <w:rsid w:val="00C561A4"/>
    <w:rsid w:val="00D74101"/>
    <w:rsid w:val="00F6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3AC971"/>
  <w15:chartTrackingRefBased/>
  <w15:docId w15:val="{FA2630C1-C007-4F39-BF74-C1F92DDE3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3751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vtua\AppData\Local\Microsoft\Office\16.0\DTS\en-US%7bF01BFF7F-8988-430D-8621-B57AD7065B7E%7d\%7b44E3A49E-657F-438C-931B-77D88437D831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{44E3A49E-657F-438C-931B-77D88437D831}TF2de6fc23-48e8-448b-960e-1bdc6e9248ab4ef8d1ac_win32-7424dd8ab5ea</Template>
  <TotalTime>75</TotalTime>
  <Pages>6</Pages>
  <Words>768</Words>
  <Characters>4381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nguyennhatkhai.bl2020@gmail.com</cp:lastModifiedBy>
  <cp:revision>5</cp:revision>
  <dcterms:created xsi:type="dcterms:W3CDTF">2026-03-08T17:53:00Z</dcterms:created>
  <dcterms:modified xsi:type="dcterms:W3CDTF">2026-03-09T19:53:00Z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